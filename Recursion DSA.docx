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012EDC" w14:textId="7916E8EA" w:rsidR="006F76D7" w:rsidRDefault="006F76D7" w:rsidP="006F76D7">
      <w:r>
        <w:t xml:space="preserve">Problem </w:t>
      </w:r>
      <w:r w:rsidR="009D64EA">
        <w:t>0</w:t>
      </w:r>
      <w:r>
        <w:t xml:space="preserve">: Printing Number </w:t>
      </w:r>
      <w:r w:rsidR="00A72AF7">
        <w:t>i</w:t>
      </w:r>
      <w:r>
        <w:t>n Order Of 1 2 3 4 5 … And Order Of …5 4 3 2 1</w:t>
      </w:r>
    </w:p>
    <w:p w14:paraId="4C6F8F07" w14:textId="41E47199" w:rsidR="006F76D7" w:rsidRDefault="006F76D7" w:rsidP="006F76D7">
      <w:r>
        <w:t>Solution:</w:t>
      </w:r>
    </w:p>
    <w:p w14:paraId="6ECEE8F7" w14:textId="77777777" w:rsidR="006F76D7" w:rsidRDefault="006F76D7" w:rsidP="006F76D7">
      <w:r>
        <w:t xml:space="preserve"> </w:t>
      </w:r>
    </w:p>
    <w:p w14:paraId="12CC3B60" w14:textId="77777777" w:rsidR="006F76D7" w:rsidRDefault="006F76D7" w:rsidP="006F76D7">
      <w:r>
        <w:t>1 2 3 4 5…</w:t>
      </w:r>
    </w:p>
    <w:p w14:paraId="400E9E3A" w14:textId="4D62BE45" w:rsidR="006F76D7" w:rsidRPr="006F76D7" w:rsidRDefault="006F76D7" w:rsidP="006F76D7">
      <w:pPr>
        <w:pStyle w:val="HTMLPreformatted"/>
        <w:shd w:val="clear" w:color="auto" w:fill="1E1F22"/>
        <w:rPr>
          <w:rFonts w:ascii="Courier New" w:eastAsia="Times New Roman" w:hAnsi="Courier New" w:cs="Courier New"/>
          <w:color w:val="BCBEC4"/>
          <w:sz w:val="20"/>
          <w:lang w:val="en-IN" w:eastAsia="en-IN"/>
        </w:rPr>
      </w:pPr>
      <w:r w:rsidRPr="006F76D7">
        <w:rPr>
          <w:rFonts w:ascii="Courier New" w:eastAsia="Times New Roman" w:hAnsi="Courier New" w:cs="Courier New"/>
          <w:color w:val="CF8E6D"/>
          <w:sz w:val="20"/>
          <w:lang w:val="en-IN" w:eastAsia="en-IN"/>
        </w:rPr>
        <w:t xml:space="preserve">public static void </w:t>
      </w:r>
      <w:r w:rsidR="006600B2" w:rsidRPr="006F76D7">
        <w:rPr>
          <w:rFonts w:ascii="Courier New" w:eastAsia="Times New Roman" w:hAnsi="Courier New" w:cs="Courier New"/>
          <w:color w:val="56A8F5"/>
          <w:sz w:val="20"/>
          <w:lang w:val="en-IN" w:eastAsia="en-IN"/>
        </w:rPr>
        <w:t>printing</w:t>
      </w:r>
      <w:r w:rsidR="006600B2" w:rsidRPr="006F76D7">
        <w:rPr>
          <w:rFonts w:ascii="Courier New" w:eastAsia="Times New Roman" w:hAnsi="Courier New" w:cs="Courier New"/>
          <w:color w:val="BCBEC4"/>
          <w:sz w:val="20"/>
          <w:lang w:val="en-IN" w:eastAsia="en-IN"/>
        </w:rPr>
        <w:t xml:space="preserve"> (</w:t>
      </w:r>
      <w:r w:rsidRPr="006F76D7">
        <w:rPr>
          <w:rFonts w:ascii="Courier New" w:eastAsia="Times New Roman" w:hAnsi="Courier New" w:cs="Courier New"/>
          <w:color w:val="CF8E6D"/>
          <w:sz w:val="20"/>
          <w:lang w:val="en-IN" w:eastAsia="en-IN"/>
        </w:rPr>
        <w:t xml:space="preserve">int </w:t>
      </w:r>
      <w:r w:rsidR="006600B2" w:rsidRPr="006F76D7">
        <w:rPr>
          <w:rFonts w:ascii="Courier New" w:eastAsia="Times New Roman" w:hAnsi="Courier New" w:cs="Courier New"/>
          <w:color w:val="BCBEC4"/>
          <w:sz w:val="20"/>
          <w:lang w:val="en-IN" w:eastAsia="en-IN"/>
        </w:rPr>
        <w:t>n) {</w:t>
      </w:r>
      <w:r w:rsidRPr="006F76D7">
        <w:rPr>
          <w:rFonts w:ascii="Courier New" w:eastAsia="Times New Roman" w:hAnsi="Courier New" w:cs="Courier New"/>
          <w:color w:val="BCBEC4"/>
          <w:sz w:val="20"/>
          <w:lang w:val="en-IN" w:eastAsia="en-IN"/>
        </w:rPr>
        <w:br/>
        <w:t xml:space="preserve">    </w:t>
      </w:r>
      <w:r w:rsidRPr="006F76D7">
        <w:rPr>
          <w:rFonts w:ascii="Courier New" w:eastAsia="Times New Roman" w:hAnsi="Courier New" w:cs="Courier New"/>
          <w:color w:val="CF8E6D"/>
          <w:sz w:val="20"/>
          <w:lang w:val="en-IN" w:eastAsia="en-IN"/>
        </w:rPr>
        <w:t>if</w:t>
      </w:r>
      <w:r w:rsidRPr="006F76D7">
        <w:rPr>
          <w:rFonts w:ascii="Courier New" w:eastAsia="Times New Roman" w:hAnsi="Courier New" w:cs="Courier New"/>
          <w:color w:val="BCBEC4"/>
          <w:sz w:val="20"/>
          <w:lang w:val="en-IN" w:eastAsia="en-IN"/>
        </w:rPr>
        <w:t>(n==</w:t>
      </w:r>
      <w:r w:rsidR="006600B2" w:rsidRPr="006F76D7">
        <w:rPr>
          <w:rFonts w:ascii="Courier New" w:eastAsia="Times New Roman" w:hAnsi="Courier New" w:cs="Courier New"/>
          <w:color w:val="2AACB8"/>
          <w:sz w:val="20"/>
          <w:lang w:val="en-IN" w:eastAsia="en-IN"/>
        </w:rPr>
        <w:t>0</w:t>
      </w:r>
      <w:r w:rsidR="006600B2" w:rsidRPr="006F76D7">
        <w:rPr>
          <w:rFonts w:ascii="Courier New" w:eastAsia="Times New Roman" w:hAnsi="Courier New" w:cs="Courier New"/>
          <w:color w:val="BCBEC4"/>
          <w:sz w:val="20"/>
          <w:lang w:val="en-IN" w:eastAsia="en-IN"/>
        </w:rPr>
        <w:t>) {</w:t>
      </w:r>
      <w:r w:rsidRPr="006F76D7">
        <w:rPr>
          <w:rFonts w:ascii="Courier New" w:eastAsia="Times New Roman" w:hAnsi="Courier New" w:cs="Courier New"/>
          <w:color w:val="BCBEC4"/>
          <w:sz w:val="20"/>
          <w:lang w:val="en-IN" w:eastAsia="en-IN"/>
        </w:rPr>
        <w:br/>
      </w:r>
      <w:r w:rsidRPr="006F76D7">
        <w:rPr>
          <w:rFonts w:ascii="Courier New" w:eastAsia="Times New Roman" w:hAnsi="Courier New" w:cs="Courier New"/>
          <w:color w:val="BCBEC4"/>
          <w:sz w:val="20"/>
          <w:lang w:val="en-IN" w:eastAsia="en-IN"/>
        </w:rPr>
        <w:br/>
        <w:t xml:space="preserve">        </w:t>
      </w:r>
      <w:r w:rsidRPr="006F76D7">
        <w:rPr>
          <w:rFonts w:ascii="Courier New" w:eastAsia="Times New Roman" w:hAnsi="Courier New" w:cs="Courier New"/>
          <w:color w:val="CF8E6D"/>
          <w:sz w:val="20"/>
          <w:lang w:val="en-IN" w:eastAsia="en-IN"/>
        </w:rPr>
        <w:t>return</w:t>
      </w:r>
      <w:r w:rsidRPr="006F76D7">
        <w:rPr>
          <w:rFonts w:ascii="Courier New" w:eastAsia="Times New Roman" w:hAnsi="Courier New" w:cs="Courier New"/>
          <w:color w:val="BCBEC4"/>
          <w:sz w:val="20"/>
          <w:lang w:val="en-IN" w:eastAsia="en-IN"/>
        </w:rPr>
        <w:t>;</w:t>
      </w:r>
      <w:r w:rsidRPr="006F76D7">
        <w:rPr>
          <w:rFonts w:ascii="Courier New" w:eastAsia="Times New Roman" w:hAnsi="Courier New" w:cs="Courier New"/>
          <w:color w:val="BCBEC4"/>
          <w:sz w:val="20"/>
          <w:lang w:val="en-IN" w:eastAsia="en-IN"/>
        </w:rPr>
        <w:br/>
        <w:t xml:space="preserve"> </w:t>
      </w:r>
      <w:r w:rsidR="006600B2" w:rsidRPr="006F76D7">
        <w:rPr>
          <w:rFonts w:ascii="Courier New" w:eastAsia="Times New Roman" w:hAnsi="Courier New" w:cs="Courier New"/>
          <w:color w:val="BCBEC4"/>
          <w:sz w:val="20"/>
          <w:lang w:val="en-IN" w:eastAsia="en-IN"/>
        </w:rPr>
        <w:t xml:space="preserve"> }</w:t>
      </w:r>
      <w:r w:rsidRPr="006F76D7">
        <w:rPr>
          <w:rFonts w:ascii="Courier New" w:eastAsia="Times New Roman" w:hAnsi="Courier New" w:cs="Courier New"/>
          <w:color w:val="BCBEC4"/>
          <w:sz w:val="20"/>
          <w:lang w:val="en-IN" w:eastAsia="en-IN"/>
        </w:rPr>
        <w:br/>
        <w:t xml:space="preserve">        </w:t>
      </w:r>
      <w:r w:rsidRPr="006F76D7">
        <w:rPr>
          <w:rFonts w:ascii="Courier New" w:eastAsia="Times New Roman" w:hAnsi="Courier New" w:cs="Courier New"/>
          <w:i/>
          <w:iCs/>
          <w:color w:val="BCBEC4"/>
          <w:sz w:val="20"/>
          <w:lang w:val="en-IN" w:eastAsia="en-IN"/>
        </w:rPr>
        <w:t>printing</w:t>
      </w:r>
      <w:r w:rsidRPr="006F76D7">
        <w:rPr>
          <w:rFonts w:ascii="Courier New" w:eastAsia="Times New Roman" w:hAnsi="Courier New" w:cs="Courier New"/>
          <w:color w:val="BCBEC4"/>
          <w:sz w:val="20"/>
          <w:lang w:val="en-IN" w:eastAsia="en-IN"/>
        </w:rPr>
        <w:t>(n-</w:t>
      </w:r>
      <w:r w:rsidRPr="006F76D7">
        <w:rPr>
          <w:rFonts w:ascii="Courier New" w:eastAsia="Times New Roman" w:hAnsi="Courier New" w:cs="Courier New"/>
          <w:color w:val="2AACB8"/>
          <w:sz w:val="20"/>
          <w:lang w:val="en-IN" w:eastAsia="en-IN"/>
        </w:rPr>
        <w:t>1</w:t>
      </w:r>
      <w:r w:rsidRPr="006F76D7">
        <w:rPr>
          <w:rFonts w:ascii="Courier New" w:eastAsia="Times New Roman" w:hAnsi="Courier New" w:cs="Courier New"/>
          <w:color w:val="BCBEC4"/>
          <w:sz w:val="20"/>
          <w:lang w:val="en-IN" w:eastAsia="en-IN"/>
        </w:rPr>
        <w:t>);</w:t>
      </w:r>
      <w:r w:rsidRPr="006F76D7">
        <w:rPr>
          <w:rFonts w:ascii="Courier New" w:eastAsia="Times New Roman" w:hAnsi="Courier New" w:cs="Courier New"/>
          <w:color w:val="BCBEC4"/>
          <w:sz w:val="20"/>
          <w:lang w:val="en-IN" w:eastAsia="en-IN"/>
        </w:rPr>
        <w:br/>
        <w:t xml:space="preserve">        System.</w:t>
      </w:r>
      <w:r w:rsidRPr="006F76D7">
        <w:rPr>
          <w:rFonts w:ascii="Courier New" w:eastAsia="Times New Roman" w:hAnsi="Courier New" w:cs="Courier New"/>
          <w:i/>
          <w:iCs/>
          <w:color w:val="C77DBB"/>
          <w:sz w:val="20"/>
          <w:lang w:val="en-IN" w:eastAsia="en-IN"/>
        </w:rPr>
        <w:t>out</w:t>
      </w:r>
      <w:r w:rsidRPr="006F76D7">
        <w:rPr>
          <w:rFonts w:ascii="Courier New" w:eastAsia="Times New Roman" w:hAnsi="Courier New" w:cs="Courier New"/>
          <w:color w:val="BCBEC4"/>
          <w:sz w:val="20"/>
          <w:lang w:val="en-IN" w:eastAsia="en-IN"/>
        </w:rPr>
        <w:t>.println(n);</w:t>
      </w:r>
      <w:r w:rsidRPr="006F76D7">
        <w:rPr>
          <w:rFonts w:ascii="Courier New" w:eastAsia="Times New Roman" w:hAnsi="Courier New" w:cs="Courier New"/>
          <w:color w:val="BCBEC4"/>
          <w:sz w:val="20"/>
          <w:lang w:val="en-IN" w:eastAsia="en-IN"/>
        </w:rPr>
        <w:br/>
      </w:r>
      <w:r w:rsidRPr="006F76D7">
        <w:rPr>
          <w:rFonts w:ascii="Courier New" w:eastAsia="Times New Roman" w:hAnsi="Courier New" w:cs="Courier New"/>
          <w:color w:val="BCBEC4"/>
          <w:sz w:val="20"/>
          <w:lang w:val="en-IN" w:eastAsia="en-IN"/>
        </w:rPr>
        <w:br/>
        <w:t>}</w:t>
      </w:r>
    </w:p>
    <w:p w14:paraId="0BD8F46F" w14:textId="77777777" w:rsidR="006F76D7" w:rsidRDefault="006F76D7" w:rsidP="006F76D7">
      <w:r>
        <w:t xml:space="preserve"> </w:t>
      </w:r>
    </w:p>
    <w:p w14:paraId="1D26063E" w14:textId="77777777" w:rsidR="006F76D7" w:rsidRDefault="006F76D7" w:rsidP="006F76D7">
      <w:r>
        <w:t>…5 4 3 2 1</w:t>
      </w:r>
    </w:p>
    <w:p w14:paraId="56CA29AD" w14:textId="652D1EC6" w:rsidR="006F76D7" w:rsidRDefault="006F76D7" w:rsidP="006F76D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</w:pPr>
      <w:r w:rsidRPr="006F76D7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public static void </w:t>
      </w:r>
      <w:r w:rsidR="006600B2" w:rsidRPr="006F76D7">
        <w:rPr>
          <w:rFonts w:ascii="Courier New" w:eastAsia="Times New Roman" w:hAnsi="Courier New" w:cs="Courier New"/>
          <w:color w:val="56A8F5"/>
          <w:sz w:val="20"/>
          <w:szCs w:val="20"/>
          <w:lang w:val="en-IN" w:eastAsia="en-IN"/>
        </w:rPr>
        <w:t>printing</w:t>
      </w:r>
      <w:r w:rsidR="006600B2" w:rsidRPr="006F76D7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 (</w:t>
      </w:r>
      <w:r w:rsidRPr="006F76D7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int </w:t>
      </w:r>
      <w:r w:rsidR="006600B2" w:rsidRPr="006F76D7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n) {</w:t>
      </w:r>
      <w:r w:rsidRPr="006F76D7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</w:t>
      </w:r>
      <w:r w:rsidRPr="006F76D7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>if</w:t>
      </w:r>
      <w:r w:rsidRPr="006F76D7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(n==</w:t>
      </w:r>
      <w:r w:rsidR="006600B2" w:rsidRPr="006F76D7">
        <w:rPr>
          <w:rFonts w:ascii="Courier New" w:eastAsia="Times New Roman" w:hAnsi="Courier New" w:cs="Courier New"/>
          <w:color w:val="2AACB8"/>
          <w:sz w:val="20"/>
          <w:szCs w:val="20"/>
          <w:lang w:val="en-IN" w:eastAsia="en-IN"/>
        </w:rPr>
        <w:t>0</w:t>
      </w:r>
      <w:r w:rsidR="006600B2" w:rsidRPr="006F76D7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) {</w:t>
      </w:r>
      <w:r w:rsidRPr="006F76D7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</w:r>
      <w:r w:rsidRPr="006F76D7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    </w:t>
      </w:r>
      <w:r w:rsidRPr="006F76D7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>return</w:t>
      </w:r>
      <w:r w:rsidRPr="006F76D7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;</w:t>
      </w:r>
      <w:r w:rsidRPr="006F76D7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</w:t>
      </w:r>
      <w:r w:rsidR="006600B2" w:rsidRPr="006F76D7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 }</w:t>
      </w:r>
    </w:p>
    <w:p w14:paraId="24ADB1AF" w14:textId="77777777" w:rsidR="006F76D7" w:rsidRPr="006F76D7" w:rsidRDefault="006F76D7" w:rsidP="006F76D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</w:pPr>
      <w:r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        </w:t>
      </w:r>
      <w:r w:rsidRPr="006F76D7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System.out.println(n);</w:t>
      </w:r>
      <w:r w:rsidRPr="006F76D7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    </w:t>
      </w:r>
      <w:r w:rsidRPr="006F76D7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IN" w:eastAsia="en-IN"/>
        </w:rPr>
        <w:t>printing</w:t>
      </w:r>
      <w:r w:rsidRPr="006F76D7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(n-</w:t>
      </w:r>
      <w:r w:rsidRPr="006F76D7">
        <w:rPr>
          <w:rFonts w:ascii="Courier New" w:eastAsia="Times New Roman" w:hAnsi="Courier New" w:cs="Courier New"/>
          <w:color w:val="2AACB8"/>
          <w:sz w:val="20"/>
          <w:szCs w:val="20"/>
          <w:lang w:val="en-IN" w:eastAsia="en-IN"/>
        </w:rPr>
        <w:t>1</w:t>
      </w:r>
      <w:r w:rsidRPr="006F76D7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);</w:t>
      </w:r>
      <w:r w:rsidRPr="006F76D7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    </w:t>
      </w:r>
      <w:r w:rsidRPr="006F76D7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</w:r>
      <w:r w:rsidRPr="006F76D7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>}</w:t>
      </w:r>
    </w:p>
    <w:p w14:paraId="36864644" w14:textId="77777777" w:rsidR="006F76D7" w:rsidRDefault="006F76D7" w:rsidP="006F76D7">
      <w:pPr>
        <w:tabs>
          <w:tab w:val="left" w:pos="2094"/>
        </w:tabs>
      </w:pPr>
    </w:p>
    <w:p w14:paraId="58426150" w14:textId="77777777" w:rsidR="009D64EA" w:rsidRDefault="009D64EA" w:rsidP="009D64EA">
      <w:r>
        <w:t>Problem 1: factorial of a number.</w:t>
      </w:r>
    </w:p>
    <w:p w14:paraId="059C2643" w14:textId="7EF23F22" w:rsidR="009D64EA" w:rsidRDefault="009D64EA" w:rsidP="009D64EA">
      <w:r>
        <w:t>Solution:</w:t>
      </w:r>
    </w:p>
    <w:p w14:paraId="527496E7" w14:textId="77777777" w:rsidR="009D64EA" w:rsidRDefault="009D64EA" w:rsidP="006600B2">
      <w:pPr>
        <w:jc w:val="right"/>
      </w:pPr>
    </w:p>
    <w:p w14:paraId="5DCE0F75" w14:textId="77777777" w:rsidR="001E4384" w:rsidRDefault="001E4384" w:rsidP="009D64EA">
      <w:r>
        <w:t>n! = 5! = 120</w:t>
      </w:r>
    </w:p>
    <w:p w14:paraId="4533D8CA" w14:textId="26E1BFBD" w:rsidR="002A586F" w:rsidRPr="002A586F" w:rsidRDefault="002A586F" w:rsidP="002A586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</w:pPr>
      <w:r w:rsidRPr="002A586F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private static int </w:t>
      </w:r>
      <w:r w:rsidR="006600B2" w:rsidRPr="002A586F">
        <w:rPr>
          <w:rFonts w:ascii="Courier New" w:eastAsia="Times New Roman" w:hAnsi="Courier New" w:cs="Courier New"/>
          <w:color w:val="56A8F5"/>
          <w:sz w:val="20"/>
          <w:szCs w:val="20"/>
          <w:lang w:val="en-IN" w:eastAsia="en-IN"/>
        </w:rPr>
        <w:t>fact</w:t>
      </w:r>
      <w:r w:rsidR="006600B2">
        <w:rPr>
          <w:rFonts w:ascii="Courier New" w:eastAsia="Times New Roman" w:hAnsi="Courier New" w:cs="Courier New"/>
          <w:color w:val="56A8F5"/>
          <w:sz w:val="20"/>
          <w:szCs w:val="20"/>
          <w:lang w:val="en-IN" w:eastAsia="en-IN"/>
        </w:rPr>
        <w:t>orial</w:t>
      </w:r>
      <w:r w:rsidR="006600B2" w:rsidRPr="002A586F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 (</w:t>
      </w:r>
      <w:r w:rsidRPr="002A586F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int </w:t>
      </w:r>
      <w:r w:rsidR="006600B2" w:rsidRPr="002A586F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n) {</w:t>
      </w:r>
      <w:r w:rsidRPr="002A586F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</w:t>
      </w:r>
      <w:r w:rsidR="006600B2" w:rsidRPr="002A586F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>if</w:t>
      </w:r>
      <w:r w:rsidR="006600B2" w:rsidRPr="002A586F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 (</w:t>
      </w:r>
      <w:r w:rsidRPr="002A586F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n &lt; </w:t>
      </w:r>
      <w:r w:rsidR="006600B2" w:rsidRPr="002A586F">
        <w:rPr>
          <w:rFonts w:ascii="Courier New" w:eastAsia="Times New Roman" w:hAnsi="Courier New" w:cs="Courier New"/>
          <w:color w:val="2AACB8"/>
          <w:sz w:val="20"/>
          <w:szCs w:val="20"/>
          <w:lang w:val="en-IN" w:eastAsia="en-IN"/>
        </w:rPr>
        <w:t>2</w:t>
      </w:r>
      <w:r w:rsidR="009E47FF">
        <w:rPr>
          <w:rFonts w:ascii="Courier New" w:eastAsia="Times New Roman" w:hAnsi="Courier New" w:cs="Courier New"/>
          <w:color w:val="2AACB8"/>
          <w:sz w:val="20"/>
          <w:szCs w:val="20"/>
          <w:lang w:val="en-IN" w:eastAsia="en-IN"/>
        </w:rPr>
        <w:t xml:space="preserve"> &amp;&amp; n &gt;= 0</w:t>
      </w:r>
      <w:r w:rsidR="006600B2" w:rsidRPr="002A586F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) {</w:t>
      </w:r>
      <w:r w:rsidRPr="002A586F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    </w:t>
      </w:r>
      <w:r w:rsidRPr="002A586F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return </w:t>
      </w:r>
      <w:r w:rsidRPr="002A586F">
        <w:rPr>
          <w:rFonts w:ascii="Courier New" w:eastAsia="Times New Roman" w:hAnsi="Courier New" w:cs="Courier New"/>
          <w:color w:val="2AACB8"/>
          <w:sz w:val="20"/>
          <w:szCs w:val="20"/>
          <w:lang w:val="en-IN" w:eastAsia="en-IN"/>
        </w:rPr>
        <w:t>1</w:t>
      </w:r>
      <w:r w:rsidRPr="002A586F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;</w:t>
      </w:r>
      <w:r w:rsidRPr="002A586F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</w:t>
      </w:r>
      <w:r w:rsidR="006600B2" w:rsidRPr="002A586F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 }</w:t>
      </w:r>
      <w:r w:rsidRPr="002A586F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</w:t>
      </w:r>
      <w:r w:rsidRPr="002A586F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return </w:t>
      </w:r>
      <w:r w:rsidRPr="002A586F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n*</w:t>
      </w:r>
      <w:r w:rsidRPr="002A586F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IN" w:eastAsia="en-IN"/>
        </w:rPr>
        <w:t>fact</w:t>
      </w:r>
      <w:r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IN" w:eastAsia="en-IN"/>
        </w:rPr>
        <w:t>orial</w:t>
      </w:r>
      <w:r w:rsidRPr="002A586F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(n-</w:t>
      </w:r>
      <w:r w:rsidRPr="002A586F">
        <w:rPr>
          <w:rFonts w:ascii="Courier New" w:eastAsia="Times New Roman" w:hAnsi="Courier New" w:cs="Courier New"/>
          <w:color w:val="2AACB8"/>
          <w:sz w:val="20"/>
          <w:szCs w:val="20"/>
          <w:lang w:val="en-IN" w:eastAsia="en-IN"/>
        </w:rPr>
        <w:t>1</w:t>
      </w:r>
      <w:r w:rsidRPr="002A586F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);</w:t>
      </w:r>
      <w:r w:rsidRPr="002A586F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>}</w:t>
      </w:r>
    </w:p>
    <w:p w14:paraId="71109CB0" w14:textId="77777777" w:rsidR="002A586F" w:rsidRDefault="002A586F" w:rsidP="009D64EA"/>
    <w:p w14:paraId="25580DF1" w14:textId="77777777" w:rsidR="006F76D7" w:rsidRDefault="006F76D7" w:rsidP="006F76D7">
      <w:pPr>
        <w:tabs>
          <w:tab w:val="left" w:pos="2094"/>
        </w:tabs>
      </w:pPr>
    </w:p>
    <w:p w14:paraId="3E1B8FB9" w14:textId="7FA77F21" w:rsidR="006F76D7" w:rsidRDefault="006F76D7" w:rsidP="006F76D7">
      <w:pPr>
        <w:tabs>
          <w:tab w:val="left" w:pos="2094"/>
        </w:tabs>
      </w:pPr>
      <w:r>
        <w:t xml:space="preserve">Problem 2: </w:t>
      </w:r>
      <w:r w:rsidR="006600B2">
        <w:t>Pow (a, b</w:t>
      </w:r>
      <w:r>
        <w:t>) -- &gt; a</w:t>
      </w:r>
      <w:r w:rsidR="006600B2">
        <w:t xml:space="preserve"> </w:t>
      </w:r>
      <w:r>
        <w:t>^</w:t>
      </w:r>
      <w:r w:rsidR="006600B2">
        <w:t xml:space="preserve"> </w:t>
      </w:r>
      <w:r>
        <w:t>b.</w:t>
      </w:r>
    </w:p>
    <w:p w14:paraId="42657663" w14:textId="57C509A7" w:rsidR="006F76D7" w:rsidRDefault="006F76D7" w:rsidP="006F76D7">
      <w:pPr>
        <w:tabs>
          <w:tab w:val="left" w:pos="2094"/>
        </w:tabs>
      </w:pPr>
      <w:r>
        <w:t xml:space="preserve">Solution: </w:t>
      </w:r>
    </w:p>
    <w:p w14:paraId="497B870F" w14:textId="77777777" w:rsidR="006F76D7" w:rsidRDefault="006F76D7" w:rsidP="006F76D7">
      <w:pPr>
        <w:tabs>
          <w:tab w:val="left" w:pos="2094"/>
        </w:tabs>
      </w:pPr>
    </w:p>
    <w:p w14:paraId="5ECD2E75" w14:textId="77777777" w:rsidR="00FA3813" w:rsidRPr="00FA3813" w:rsidRDefault="00FA3813" w:rsidP="00FA381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</w:pPr>
      <w:r w:rsidRPr="00FA3813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final static int </w:t>
      </w:r>
      <w:r w:rsidRPr="00FA3813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IN" w:eastAsia="en-IN"/>
        </w:rPr>
        <w:t xml:space="preserve">mod </w:t>
      </w:r>
      <w:r w:rsidRPr="00FA3813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= </w:t>
      </w:r>
      <w:r w:rsidRPr="00FA3813">
        <w:rPr>
          <w:rFonts w:ascii="Courier New" w:eastAsia="Times New Roman" w:hAnsi="Courier New" w:cs="Courier New"/>
          <w:color w:val="2AACB8"/>
          <w:sz w:val="20"/>
          <w:szCs w:val="20"/>
          <w:lang w:val="en-IN" w:eastAsia="en-IN"/>
        </w:rPr>
        <w:t>1000000007</w:t>
      </w:r>
      <w:r w:rsidRPr="00FA3813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;</w:t>
      </w:r>
    </w:p>
    <w:p w14:paraId="573D1F00" w14:textId="6254F7C8" w:rsidR="005C564C" w:rsidRPr="005C564C" w:rsidRDefault="005C564C" w:rsidP="005C564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</w:pPr>
      <w:r w:rsidRPr="005C564C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public static long </w:t>
      </w:r>
      <w:r w:rsidRPr="005C564C">
        <w:rPr>
          <w:rFonts w:ascii="Courier New" w:eastAsia="Times New Roman" w:hAnsi="Courier New" w:cs="Courier New"/>
          <w:color w:val="56A8F5"/>
          <w:sz w:val="20"/>
          <w:szCs w:val="20"/>
          <w:lang w:val="en-IN" w:eastAsia="en-IN"/>
        </w:rPr>
        <w:t>pow</w:t>
      </w:r>
      <w:r w:rsidR="00F30DDC">
        <w:rPr>
          <w:rFonts w:ascii="Courier New" w:eastAsia="Times New Roman" w:hAnsi="Courier New" w:cs="Courier New"/>
          <w:color w:val="56A8F5"/>
          <w:sz w:val="20"/>
          <w:szCs w:val="20"/>
          <w:lang w:val="en-IN" w:eastAsia="en-IN"/>
        </w:rPr>
        <w:t xml:space="preserve"> </w:t>
      </w:r>
      <w:r w:rsidRPr="005C564C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(</w:t>
      </w:r>
      <w:r w:rsidRPr="005C564C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int </w:t>
      </w:r>
      <w:r w:rsidRPr="005C564C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num,</w:t>
      </w:r>
      <w:r w:rsidR="00F30DDC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 </w:t>
      </w:r>
      <w:r w:rsidRPr="005C564C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int </w:t>
      </w:r>
      <w:r w:rsidR="00F30DDC" w:rsidRPr="005C564C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power) {</w:t>
      </w:r>
      <w:r w:rsidRPr="005C564C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</w:t>
      </w:r>
      <w:r w:rsidRPr="005C564C">
        <w:rPr>
          <w:rFonts w:ascii="Courier New" w:eastAsia="Times New Roman" w:hAnsi="Courier New" w:cs="Courier New"/>
          <w:color w:val="7A7E85"/>
          <w:sz w:val="20"/>
          <w:szCs w:val="20"/>
          <w:lang w:val="en-IN" w:eastAsia="en-IN"/>
        </w:rPr>
        <w:t>// you can use mod.</w:t>
      </w:r>
      <w:r w:rsidRPr="005C564C">
        <w:rPr>
          <w:rFonts w:ascii="Courier New" w:eastAsia="Times New Roman" w:hAnsi="Courier New" w:cs="Courier New"/>
          <w:color w:val="7A7E85"/>
          <w:sz w:val="20"/>
          <w:szCs w:val="20"/>
          <w:lang w:val="en-IN" w:eastAsia="en-IN"/>
        </w:rPr>
        <w:br/>
        <w:t xml:space="preserve">    </w:t>
      </w:r>
      <w:r w:rsidRPr="005C564C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>if</w:t>
      </w:r>
      <w:r w:rsidR="00F30DDC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 </w:t>
      </w:r>
      <w:r w:rsidRPr="005C564C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(power == </w:t>
      </w:r>
      <w:r w:rsidR="00F30DDC" w:rsidRPr="005C564C">
        <w:rPr>
          <w:rFonts w:ascii="Courier New" w:eastAsia="Times New Roman" w:hAnsi="Courier New" w:cs="Courier New"/>
          <w:color w:val="2AACB8"/>
          <w:sz w:val="20"/>
          <w:szCs w:val="20"/>
          <w:lang w:val="en-IN" w:eastAsia="en-IN"/>
        </w:rPr>
        <w:t>0</w:t>
      </w:r>
      <w:r w:rsidR="00F30DDC" w:rsidRPr="005C564C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) {</w:t>
      </w:r>
      <w:r w:rsidRPr="005C564C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    </w:t>
      </w:r>
      <w:r w:rsidRPr="005C564C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return </w:t>
      </w:r>
      <w:r w:rsidRPr="005C564C">
        <w:rPr>
          <w:rFonts w:ascii="Courier New" w:eastAsia="Times New Roman" w:hAnsi="Courier New" w:cs="Courier New"/>
          <w:color w:val="2AACB8"/>
          <w:sz w:val="20"/>
          <w:szCs w:val="20"/>
          <w:lang w:val="en-IN" w:eastAsia="en-IN"/>
        </w:rPr>
        <w:t>1</w:t>
      </w:r>
      <w:r w:rsidRPr="005C564C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;</w:t>
      </w:r>
      <w:r w:rsidRPr="005C564C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</w:t>
      </w:r>
      <w:r w:rsidR="00F30DDC" w:rsidRPr="005C564C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 }</w:t>
      </w:r>
      <w:r w:rsidRPr="005C564C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</w:t>
      </w:r>
      <w:r w:rsidRPr="005C564C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long </w:t>
      </w:r>
      <w:r w:rsidRPr="005C564C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result = </w:t>
      </w:r>
      <w:r w:rsidR="00F30DDC" w:rsidRPr="005C564C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IN" w:eastAsia="en-IN"/>
        </w:rPr>
        <w:t>pow</w:t>
      </w:r>
      <w:r w:rsidR="00F30DDC" w:rsidRPr="005C564C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 (</w:t>
      </w:r>
      <w:r w:rsidRPr="005C564C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num,</w:t>
      </w:r>
      <w:r w:rsidR="00F30DDC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 </w:t>
      </w:r>
      <w:r w:rsidRPr="005C564C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power / </w:t>
      </w:r>
      <w:r w:rsidRPr="005C564C">
        <w:rPr>
          <w:rFonts w:ascii="Courier New" w:eastAsia="Times New Roman" w:hAnsi="Courier New" w:cs="Courier New"/>
          <w:color w:val="2AACB8"/>
          <w:sz w:val="20"/>
          <w:szCs w:val="20"/>
          <w:lang w:val="en-IN" w:eastAsia="en-IN"/>
        </w:rPr>
        <w:t>2</w:t>
      </w:r>
      <w:r w:rsidRPr="005C564C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);</w:t>
      </w:r>
      <w:r w:rsidRPr="005C564C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result = (result * result) % </w:t>
      </w:r>
      <w:r w:rsidRPr="005C564C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IN" w:eastAsia="en-IN"/>
        </w:rPr>
        <w:t>mod</w:t>
      </w:r>
      <w:r w:rsidRPr="005C564C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;</w:t>
      </w:r>
      <w:r w:rsidRPr="005C564C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</w:t>
      </w:r>
      <w:r w:rsidRPr="005C564C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>if</w:t>
      </w:r>
      <w:r w:rsidR="00F30DDC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 </w:t>
      </w:r>
      <w:r w:rsidRPr="005C564C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(power % </w:t>
      </w:r>
      <w:r w:rsidRPr="005C564C">
        <w:rPr>
          <w:rFonts w:ascii="Courier New" w:eastAsia="Times New Roman" w:hAnsi="Courier New" w:cs="Courier New"/>
          <w:color w:val="2AACB8"/>
          <w:sz w:val="20"/>
          <w:szCs w:val="20"/>
          <w:lang w:val="en-IN" w:eastAsia="en-IN"/>
        </w:rPr>
        <w:t xml:space="preserve">2 </w:t>
      </w:r>
      <w:r w:rsidRPr="005C564C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== </w:t>
      </w:r>
      <w:r w:rsidR="00F30DDC" w:rsidRPr="005C564C">
        <w:rPr>
          <w:rFonts w:ascii="Courier New" w:eastAsia="Times New Roman" w:hAnsi="Courier New" w:cs="Courier New"/>
          <w:color w:val="2AACB8"/>
          <w:sz w:val="20"/>
          <w:szCs w:val="20"/>
          <w:lang w:val="en-IN" w:eastAsia="en-IN"/>
        </w:rPr>
        <w:t>1</w:t>
      </w:r>
      <w:r w:rsidR="00F30DDC" w:rsidRPr="005C564C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) {</w:t>
      </w:r>
      <w:r w:rsidRPr="005C564C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    result = (result * num) % </w:t>
      </w:r>
      <w:r w:rsidRPr="005C564C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IN" w:eastAsia="en-IN"/>
        </w:rPr>
        <w:t>mod</w:t>
      </w:r>
      <w:r w:rsidRPr="005C564C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;</w:t>
      </w:r>
      <w:r w:rsidRPr="005C564C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</w:t>
      </w:r>
      <w:r w:rsidR="00F30DDC" w:rsidRPr="005C564C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 }</w:t>
      </w:r>
      <w:r w:rsidRPr="005C564C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</w:r>
      <w:r w:rsidRPr="005C564C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lastRenderedPageBreak/>
        <w:t xml:space="preserve">    </w:t>
      </w:r>
      <w:r w:rsidRPr="005C564C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return </w:t>
      </w:r>
      <w:r w:rsidRPr="005C564C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result;</w:t>
      </w:r>
      <w:r w:rsidRPr="005C564C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>}</w:t>
      </w:r>
    </w:p>
    <w:p w14:paraId="4D78BF75" w14:textId="77777777" w:rsidR="006F76D7" w:rsidRDefault="006F76D7" w:rsidP="006F76D7">
      <w:pPr>
        <w:tabs>
          <w:tab w:val="left" w:pos="2094"/>
        </w:tabs>
      </w:pPr>
    </w:p>
    <w:p w14:paraId="2C55BE60" w14:textId="77777777" w:rsidR="006F76D7" w:rsidRDefault="006F76D7" w:rsidP="006F76D7">
      <w:pPr>
        <w:tabs>
          <w:tab w:val="left" w:pos="2094"/>
        </w:tabs>
      </w:pPr>
      <w:r>
        <w:t>Problem 3: LCM And HCF or GCD.</w:t>
      </w:r>
    </w:p>
    <w:p w14:paraId="70753EAA" w14:textId="77777777" w:rsidR="006F76D7" w:rsidRDefault="006F76D7" w:rsidP="006F76D7">
      <w:pPr>
        <w:tabs>
          <w:tab w:val="left" w:pos="2094"/>
        </w:tabs>
      </w:pPr>
      <w:r>
        <w:t>Solution:</w:t>
      </w:r>
    </w:p>
    <w:p w14:paraId="5CF1FF22" w14:textId="77777777" w:rsidR="006F76D7" w:rsidRDefault="006F76D7" w:rsidP="006F76D7">
      <w:pPr>
        <w:tabs>
          <w:tab w:val="left" w:pos="2094"/>
        </w:tabs>
      </w:pPr>
    </w:p>
    <w:p w14:paraId="4AD5B376" w14:textId="77777777" w:rsidR="006F76D7" w:rsidRDefault="006F76D7" w:rsidP="006F76D7">
      <w:pPr>
        <w:tabs>
          <w:tab w:val="left" w:pos="2094"/>
        </w:tabs>
      </w:pPr>
      <w:r>
        <w:t>GCD</w:t>
      </w:r>
    </w:p>
    <w:p w14:paraId="0352963B" w14:textId="6FEDB6BF" w:rsidR="006F76D7" w:rsidRPr="006F76D7" w:rsidRDefault="006F76D7" w:rsidP="006F76D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</w:pPr>
      <w:r w:rsidRPr="006F76D7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static int </w:t>
      </w:r>
      <w:proofErr w:type="spellStart"/>
      <w:r w:rsidR="006600B2" w:rsidRPr="006F76D7">
        <w:rPr>
          <w:rFonts w:ascii="Courier New" w:eastAsia="Times New Roman" w:hAnsi="Courier New" w:cs="Courier New"/>
          <w:color w:val="56A8F5"/>
          <w:sz w:val="20"/>
          <w:szCs w:val="20"/>
          <w:lang w:val="en-IN" w:eastAsia="en-IN"/>
        </w:rPr>
        <w:t>gcdCa</w:t>
      </w:r>
      <w:r w:rsidR="006600B2">
        <w:rPr>
          <w:rFonts w:ascii="Courier New" w:eastAsia="Times New Roman" w:hAnsi="Courier New" w:cs="Courier New"/>
          <w:color w:val="56A8F5"/>
          <w:sz w:val="20"/>
          <w:szCs w:val="20"/>
          <w:lang w:val="en-IN" w:eastAsia="en-IN"/>
        </w:rPr>
        <w:t>l</w:t>
      </w:r>
      <w:proofErr w:type="spellEnd"/>
      <w:r w:rsidR="006600B2" w:rsidRPr="006F76D7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 (</w:t>
      </w:r>
      <w:r w:rsidRPr="006F76D7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int </w:t>
      </w:r>
      <w:r w:rsidRPr="006F76D7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a, </w:t>
      </w:r>
      <w:r w:rsidRPr="006F76D7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int </w:t>
      </w:r>
      <w:r w:rsidR="006600B2" w:rsidRPr="006F76D7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b) {</w:t>
      </w:r>
      <w:r w:rsidRPr="006F76D7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</w:t>
      </w:r>
      <w:r w:rsidR="006600B2" w:rsidRPr="006F76D7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>if</w:t>
      </w:r>
      <w:r w:rsidR="006600B2" w:rsidRPr="006F76D7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 (</w:t>
      </w:r>
      <w:r w:rsidRPr="006F76D7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b == </w:t>
      </w:r>
      <w:r w:rsidR="006600B2" w:rsidRPr="006F76D7">
        <w:rPr>
          <w:rFonts w:ascii="Courier New" w:eastAsia="Times New Roman" w:hAnsi="Courier New" w:cs="Courier New"/>
          <w:color w:val="2AACB8"/>
          <w:sz w:val="20"/>
          <w:szCs w:val="20"/>
          <w:lang w:val="en-IN" w:eastAsia="en-IN"/>
        </w:rPr>
        <w:t>0</w:t>
      </w:r>
      <w:r w:rsidR="006600B2" w:rsidRPr="006F76D7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) {</w:t>
      </w:r>
      <w:r w:rsidRPr="006F76D7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    </w:t>
      </w:r>
      <w:r w:rsidRPr="006F76D7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return </w:t>
      </w:r>
      <w:r w:rsidRPr="006F76D7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a;</w:t>
      </w:r>
      <w:r w:rsidRPr="006F76D7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</w:t>
      </w:r>
      <w:r w:rsidR="006600B2" w:rsidRPr="006F76D7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 } else {</w:t>
      </w:r>
      <w:r w:rsidRPr="006F76D7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    </w:t>
      </w:r>
      <w:r w:rsidRPr="006F76D7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return </w:t>
      </w:r>
      <w:proofErr w:type="spellStart"/>
      <w:r w:rsidR="006600B2" w:rsidRPr="006F76D7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IN" w:eastAsia="en-IN"/>
        </w:rPr>
        <w:t>gcdCal</w:t>
      </w:r>
      <w:proofErr w:type="spellEnd"/>
      <w:r w:rsidR="006600B2" w:rsidRPr="006F76D7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 (b, a</w:t>
      </w:r>
      <w:r w:rsidRPr="006F76D7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 % b);</w:t>
      </w:r>
      <w:r w:rsidRPr="006F76D7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</w:t>
      </w:r>
      <w:r w:rsidR="006600B2" w:rsidRPr="006F76D7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 }</w:t>
      </w:r>
      <w:r w:rsidRPr="006F76D7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>}</w:t>
      </w:r>
    </w:p>
    <w:p w14:paraId="1259F92D" w14:textId="5F7D592F" w:rsidR="006F76D7" w:rsidRDefault="006600B2" w:rsidP="006F76D7">
      <w:pPr>
        <w:tabs>
          <w:tab w:val="left" w:pos="2094"/>
        </w:tabs>
      </w:pPr>
      <w:r>
        <w:t>LCM:</w:t>
      </w:r>
      <w:r w:rsidR="006F76D7">
        <w:t xml:space="preserve"> (a * b) / GCD</w:t>
      </w:r>
    </w:p>
    <w:p w14:paraId="742DCAC7" w14:textId="77777777" w:rsidR="006F76D7" w:rsidRDefault="006F76D7" w:rsidP="006F76D7">
      <w:pPr>
        <w:tabs>
          <w:tab w:val="left" w:pos="2094"/>
        </w:tabs>
      </w:pPr>
    </w:p>
    <w:p w14:paraId="1BC91DDF" w14:textId="52A63D8E" w:rsidR="006F76D7" w:rsidRDefault="006F76D7" w:rsidP="006F76D7">
      <w:pPr>
        <w:tabs>
          <w:tab w:val="left" w:pos="2094"/>
        </w:tabs>
      </w:pPr>
      <w:r>
        <w:t xml:space="preserve">Problem 4: </w:t>
      </w:r>
      <w:proofErr w:type="spellStart"/>
      <w:r>
        <w:t>Fiboncci</w:t>
      </w:r>
      <w:proofErr w:type="spellEnd"/>
      <w:r>
        <w:t xml:space="preserve"> No </w:t>
      </w:r>
      <w:r w:rsidR="006600B2">
        <w:t>of</w:t>
      </w:r>
      <w:r w:rsidR="00FB4DAD">
        <w:t xml:space="preserve"> Nth</w:t>
      </w:r>
      <w:r>
        <w:t xml:space="preserve"> I</w:t>
      </w:r>
      <w:r w:rsidR="00FB4DAD">
        <w:t>ndex:</w:t>
      </w:r>
    </w:p>
    <w:p w14:paraId="0D8BA4F1" w14:textId="77777777" w:rsidR="006F76D7" w:rsidRPr="009E47FF" w:rsidRDefault="006F76D7" w:rsidP="006F76D7">
      <w:pPr>
        <w:tabs>
          <w:tab w:val="left" w:pos="2094"/>
        </w:tabs>
        <w:rPr>
          <w:lang w:val="en-IN"/>
        </w:rPr>
      </w:pPr>
      <w:r>
        <w:t>Solution:</w:t>
      </w:r>
    </w:p>
    <w:p w14:paraId="41437C7B" w14:textId="77777777" w:rsidR="00FB4DAD" w:rsidRDefault="00FB4DAD" w:rsidP="006F76D7">
      <w:pPr>
        <w:tabs>
          <w:tab w:val="left" w:pos="2094"/>
        </w:tabs>
      </w:pPr>
    </w:p>
    <w:p w14:paraId="550B46BC" w14:textId="7A449A66" w:rsidR="00FB4DAD" w:rsidRPr="00FB4DAD" w:rsidRDefault="00FB4DAD" w:rsidP="00FB4DA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</w:pPr>
      <w:r w:rsidRPr="00FB4DAD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public static int </w:t>
      </w:r>
      <w:proofErr w:type="spellStart"/>
      <w:r w:rsidR="006600B2" w:rsidRPr="00FB4DAD">
        <w:rPr>
          <w:rFonts w:ascii="Courier New" w:eastAsia="Times New Roman" w:hAnsi="Courier New" w:cs="Courier New"/>
          <w:color w:val="56A8F5"/>
          <w:sz w:val="20"/>
          <w:szCs w:val="20"/>
          <w:lang w:val="en-IN" w:eastAsia="en-IN"/>
        </w:rPr>
        <w:t>fibonacci</w:t>
      </w:r>
      <w:proofErr w:type="spellEnd"/>
      <w:r w:rsidR="006600B2" w:rsidRPr="00FB4DA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 (</w:t>
      </w:r>
      <w:r w:rsidRPr="00FB4DAD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int </w:t>
      </w:r>
      <w:r w:rsidR="006600B2" w:rsidRPr="00FB4DA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n) {</w:t>
      </w:r>
      <w:r w:rsidRPr="00FB4DA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</w:t>
      </w:r>
      <w:r w:rsidR="006600B2" w:rsidRPr="00FB4DAD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>if</w:t>
      </w:r>
      <w:r w:rsidR="006600B2" w:rsidRPr="00FB4DA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 (</w:t>
      </w:r>
      <w:r w:rsidRPr="00FB4DA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n &lt; </w:t>
      </w:r>
      <w:r w:rsidR="006600B2" w:rsidRPr="00FB4DAD">
        <w:rPr>
          <w:rFonts w:ascii="Courier New" w:eastAsia="Times New Roman" w:hAnsi="Courier New" w:cs="Courier New"/>
          <w:color w:val="2AACB8"/>
          <w:sz w:val="20"/>
          <w:szCs w:val="20"/>
          <w:lang w:val="en-IN" w:eastAsia="en-IN"/>
        </w:rPr>
        <w:t>2</w:t>
      </w:r>
      <w:r w:rsidR="006600B2" w:rsidRPr="00FB4DA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) {</w:t>
      </w:r>
      <w:r w:rsidRPr="00FB4DA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    </w:t>
      </w:r>
      <w:r w:rsidRPr="00FB4DAD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return </w:t>
      </w:r>
      <w:r w:rsidRPr="00FB4DA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n;</w:t>
      </w:r>
      <w:r w:rsidRPr="00FB4DA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</w:t>
      </w:r>
      <w:r w:rsidR="006600B2" w:rsidRPr="00FB4DA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 }</w:t>
      </w:r>
      <w:r w:rsidRPr="00FB4DA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</w:t>
      </w:r>
      <w:r w:rsidRPr="00FB4DAD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return </w:t>
      </w:r>
      <w:proofErr w:type="spellStart"/>
      <w:r w:rsidRPr="00FB4DAD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IN" w:eastAsia="en-IN"/>
        </w:rPr>
        <w:t>fibonacci</w:t>
      </w:r>
      <w:proofErr w:type="spellEnd"/>
      <w:r w:rsidRPr="00FB4DA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(n-</w:t>
      </w:r>
      <w:r w:rsidR="006600B2" w:rsidRPr="00FB4DAD">
        <w:rPr>
          <w:rFonts w:ascii="Courier New" w:eastAsia="Times New Roman" w:hAnsi="Courier New" w:cs="Courier New"/>
          <w:color w:val="2AACB8"/>
          <w:sz w:val="20"/>
          <w:szCs w:val="20"/>
          <w:lang w:val="en-IN" w:eastAsia="en-IN"/>
        </w:rPr>
        <w:t>1</w:t>
      </w:r>
      <w:r w:rsidR="006600B2" w:rsidRPr="00FB4DA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) +</w:t>
      </w:r>
      <w:proofErr w:type="spellStart"/>
      <w:r w:rsidRPr="00FB4DAD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IN" w:eastAsia="en-IN"/>
        </w:rPr>
        <w:t>fibonacci</w:t>
      </w:r>
      <w:proofErr w:type="spellEnd"/>
      <w:r w:rsidRPr="00FB4DA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(n-</w:t>
      </w:r>
      <w:r w:rsidRPr="00FB4DAD">
        <w:rPr>
          <w:rFonts w:ascii="Courier New" w:eastAsia="Times New Roman" w:hAnsi="Courier New" w:cs="Courier New"/>
          <w:color w:val="2AACB8"/>
          <w:sz w:val="20"/>
          <w:szCs w:val="20"/>
          <w:lang w:val="en-IN" w:eastAsia="en-IN"/>
        </w:rPr>
        <w:t>2</w:t>
      </w:r>
      <w:r w:rsidRPr="00FB4DA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);</w:t>
      </w:r>
      <w:r w:rsidRPr="00FB4DA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>}</w:t>
      </w:r>
    </w:p>
    <w:p w14:paraId="2CA58226" w14:textId="77777777" w:rsidR="00FB4DAD" w:rsidRDefault="00FB4DAD" w:rsidP="006F76D7">
      <w:pPr>
        <w:tabs>
          <w:tab w:val="left" w:pos="2094"/>
        </w:tabs>
      </w:pPr>
    </w:p>
    <w:p w14:paraId="647EBC33" w14:textId="77777777" w:rsidR="006F76D7" w:rsidRDefault="006F76D7" w:rsidP="006F76D7">
      <w:pPr>
        <w:tabs>
          <w:tab w:val="left" w:pos="2094"/>
        </w:tabs>
      </w:pPr>
    </w:p>
    <w:p w14:paraId="6D06ECE8" w14:textId="77777777" w:rsidR="00FB4DAD" w:rsidRDefault="006F76D7" w:rsidP="006F76D7">
      <w:pPr>
        <w:tabs>
          <w:tab w:val="left" w:pos="2094"/>
        </w:tabs>
      </w:pPr>
      <w:r>
        <w:t xml:space="preserve">Problem 5: </w:t>
      </w:r>
      <w:r w:rsidR="00FB4DAD">
        <w:t>Sum of two number.</w:t>
      </w:r>
    </w:p>
    <w:p w14:paraId="3DBB6E34" w14:textId="77777777" w:rsidR="006F76D7" w:rsidRDefault="006F76D7" w:rsidP="006F76D7">
      <w:pPr>
        <w:tabs>
          <w:tab w:val="left" w:pos="2094"/>
        </w:tabs>
      </w:pPr>
      <w:r>
        <w:t>Solution:</w:t>
      </w:r>
    </w:p>
    <w:p w14:paraId="5A7F8659" w14:textId="77777777" w:rsidR="00FB4DAD" w:rsidRDefault="00FB4DAD" w:rsidP="006F76D7">
      <w:pPr>
        <w:tabs>
          <w:tab w:val="left" w:pos="2094"/>
        </w:tabs>
      </w:pPr>
    </w:p>
    <w:p w14:paraId="6951ECC8" w14:textId="09DE695A" w:rsidR="00FB4DAD" w:rsidRPr="00FB4DAD" w:rsidRDefault="00FB4DAD" w:rsidP="00FB4DA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</w:pPr>
      <w:r w:rsidRPr="00FB4DAD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public static int </w:t>
      </w:r>
      <w:proofErr w:type="spellStart"/>
      <w:r w:rsidRPr="00FB4DAD">
        <w:rPr>
          <w:rFonts w:ascii="Courier New" w:eastAsia="Times New Roman" w:hAnsi="Courier New" w:cs="Courier New"/>
          <w:color w:val="56A8F5"/>
          <w:sz w:val="20"/>
          <w:szCs w:val="20"/>
          <w:lang w:val="en-IN" w:eastAsia="en-IN"/>
        </w:rPr>
        <w:t>sumNum</w:t>
      </w:r>
      <w:proofErr w:type="spellEnd"/>
      <w:r w:rsidR="006600B2">
        <w:rPr>
          <w:rFonts w:ascii="Courier New" w:eastAsia="Times New Roman" w:hAnsi="Courier New" w:cs="Courier New"/>
          <w:color w:val="56A8F5"/>
          <w:sz w:val="20"/>
          <w:szCs w:val="20"/>
          <w:lang w:val="en-IN" w:eastAsia="en-IN"/>
        </w:rPr>
        <w:t xml:space="preserve"> </w:t>
      </w:r>
      <w:r w:rsidRPr="00FB4DA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(</w:t>
      </w:r>
      <w:r w:rsidRPr="00FB4DAD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int </w:t>
      </w:r>
      <w:r w:rsidRPr="00FB4DA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a, </w:t>
      </w:r>
      <w:r w:rsidRPr="00FB4DAD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int </w:t>
      </w:r>
      <w:r w:rsidRPr="00FB4DA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b)</w:t>
      </w:r>
      <w:r w:rsidR="006600B2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 </w:t>
      </w:r>
      <w:r w:rsidRPr="00FB4DA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{</w:t>
      </w:r>
      <w:r w:rsidR="006600B2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 </w:t>
      </w:r>
      <w:r w:rsidRPr="00FB4DA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</w:t>
      </w:r>
      <w:r w:rsidRPr="00FB4DAD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>if</w:t>
      </w:r>
      <w:r w:rsidR="006600B2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 </w:t>
      </w:r>
      <w:r w:rsidRPr="00FB4DA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(b==</w:t>
      </w:r>
      <w:r w:rsidRPr="00FB4DAD">
        <w:rPr>
          <w:rFonts w:ascii="Courier New" w:eastAsia="Times New Roman" w:hAnsi="Courier New" w:cs="Courier New"/>
          <w:color w:val="2AACB8"/>
          <w:sz w:val="20"/>
          <w:szCs w:val="20"/>
          <w:lang w:val="en-IN" w:eastAsia="en-IN"/>
        </w:rPr>
        <w:t>0</w:t>
      </w:r>
      <w:r w:rsidRPr="00FB4DA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)</w:t>
      </w:r>
      <w:r w:rsidR="006600B2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 </w:t>
      </w:r>
      <w:r w:rsidRPr="00FB4DA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{</w:t>
      </w:r>
      <w:r w:rsidRPr="00FB4DA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    </w:t>
      </w:r>
      <w:r w:rsidRPr="00FB4DAD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return </w:t>
      </w:r>
      <w:r w:rsidRPr="00FB4DA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a;</w:t>
      </w:r>
      <w:r w:rsidRPr="00FB4DA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}</w:t>
      </w:r>
      <w:r w:rsidRPr="00FB4DA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    a++;</w:t>
      </w:r>
      <w:r w:rsidRPr="00FB4DA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    </w:t>
      </w:r>
      <w:r w:rsidRPr="00FB4DAD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return </w:t>
      </w:r>
      <w:proofErr w:type="spellStart"/>
      <w:r w:rsidRPr="00FB4DAD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IN" w:eastAsia="en-IN"/>
        </w:rPr>
        <w:t>sumNum</w:t>
      </w:r>
      <w:proofErr w:type="spellEnd"/>
      <w:r w:rsidR="006600B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IN" w:eastAsia="en-IN"/>
        </w:rPr>
        <w:t xml:space="preserve"> </w:t>
      </w:r>
      <w:r w:rsidRPr="00FB4DA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(a,</w:t>
      </w:r>
      <w:r w:rsidR="006600B2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 </w:t>
      </w:r>
      <w:r w:rsidRPr="00FB4DA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b-</w:t>
      </w:r>
      <w:r w:rsidRPr="00FB4DAD">
        <w:rPr>
          <w:rFonts w:ascii="Courier New" w:eastAsia="Times New Roman" w:hAnsi="Courier New" w:cs="Courier New"/>
          <w:color w:val="2AACB8"/>
          <w:sz w:val="20"/>
          <w:szCs w:val="20"/>
          <w:lang w:val="en-IN" w:eastAsia="en-IN"/>
        </w:rPr>
        <w:t>1</w:t>
      </w:r>
      <w:r w:rsidRPr="00FB4DA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);</w:t>
      </w:r>
      <w:r w:rsidRPr="00FB4DA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>}</w:t>
      </w:r>
    </w:p>
    <w:p w14:paraId="06F59671" w14:textId="77777777" w:rsidR="00FB4DAD" w:rsidRDefault="00FB4DAD" w:rsidP="006F76D7">
      <w:pPr>
        <w:tabs>
          <w:tab w:val="left" w:pos="2094"/>
        </w:tabs>
      </w:pPr>
    </w:p>
    <w:p w14:paraId="1699221A" w14:textId="77777777" w:rsidR="006F76D7" w:rsidRDefault="006F76D7" w:rsidP="006F76D7">
      <w:pPr>
        <w:tabs>
          <w:tab w:val="left" w:pos="2094"/>
        </w:tabs>
      </w:pPr>
    </w:p>
    <w:p w14:paraId="0BBE0A01" w14:textId="2BA17621" w:rsidR="00741921" w:rsidRDefault="006F76D7" w:rsidP="006F76D7">
      <w:pPr>
        <w:tabs>
          <w:tab w:val="left" w:pos="2094"/>
        </w:tabs>
      </w:pPr>
      <w:r>
        <w:t>Problem 6:</w:t>
      </w:r>
      <w:r w:rsidR="00FB4DAD">
        <w:t xml:space="preserve"> </w:t>
      </w:r>
      <w:r w:rsidR="00741921">
        <w:t xml:space="preserve">Subsequences Of </w:t>
      </w:r>
      <w:r w:rsidR="006600B2">
        <w:t>a</w:t>
      </w:r>
      <w:r w:rsidR="00741921">
        <w:t xml:space="preserve"> String.</w:t>
      </w:r>
    </w:p>
    <w:p w14:paraId="14927194" w14:textId="77777777" w:rsidR="006F76D7" w:rsidRDefault="006F76D7" w:rsidP="006F76D7">
      <w:pPr>
        <w:tabs>
          <w:tab w:val="left" w:pos="2094"/>
        </w:tabs>
      </w:pPr>
      <w:r>
        <w:t>Solution:</w:t>
      </w:r>
      <w:r w:rsidR="00741921">
        <w:t xml:space="preserve"> </w:t>
      </w:r>
    </w:p>
    <w:p w14:paraId="511BEA7F" w14:textId="77777777" w:rsidR="00741921" w:rsidRDefault="00741921" w:rsidP="006F76D7">
      <w:pPr>
        <w:tabs>
          <w:tab w:val="left" w:pos="2094"/>
        </w:tabs>
      </w:pPr>
    </w:p>
    <w:p w14:paraId="36FFD8AA" w14:textId="746A7841" w:rsidR="00741921" w:rsidRDefault="00741921" w:rsidP="006F76D7">
      <w:pPr>
        <w:tabs>
          <w:tab w:val="left" w:pos="2094"/>
        </w:tabs>
      </w:pPr>
      <w:r>
        <w:t>str = “abc</w:t>
      </w:r>
      <w:r w:rsidR="00863489">
        <w:t>,” ans</w:t>
      </w:r>
      <w:r>
        <w:t xml:space="preserve"> = “</w:t>
      </w:r>
      <w:r w:rsidR="00863489">
        <w:t>;”</w:t>
      </w:r>
      <w:r>
        <w:t xml:space="preserve">   </w:t>
      </w:r>
    </w:p>
    <w:p w14:paraId="5E0BA8AC" w14:textId="5A71E902" w:rsidR="00741921" w:rsidRDefault="004B6883" w:rsidP="006F76D7">
      <w:pPr>
        <w:tabs>
          <w:tab w:val="left" w:pos="2094"/>
        </w:tabs>
      </w:pPr>
      <w:r w:rsidRPr="004B6883">
        <w:rPr>
          <w:noProof/>
        </w:rPr>
        <w:lastRenderedPageBreak/>
        <w:drawing>
          <wp:inline distT="0" distB="0" distL="0" distR="0" wp14:anchorId="4320E458" wp14:editId="1A2D646A">
            <wp:extent cx="5731510" cy="1294765"/>
            <wp:effectExtent l="0" t="0" r="2540" b="635"/>
            <wp:docPr id="1898337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2B0DF" w14:textId="77777777" w:rsidR="00741921" w:rsidRDefault="00C30AE6" w:rsidP="006F76D7">
      <w:pPr>
        <w:tabs>
          <w:tab w:val="left" w:pos="2094"/>
        </w:tabs>
      </w:pPr>
      <w:r>
        <w:t>Tree:</w:t>
      </w:r>
    </w:p>
    <w:p w14:paraId="7F57FB14" w14:textId="77777777" w:rsidR="006F76D7" w:rsidRDefault="00C30AE6" w:rsidP="006F76D7">
      <w:pPr>
        <w:tabs>
          <w:tab w:val="left" w:pos="2094"/>
        </w:tabs>
      </w:pPr>
      <w:r>
        <w:rPr>
          <w:noProof/>
        </w:rPr>
        <w:drawing>
          <wp:inline distT="0" distB="0" distL="0" distR="0" wp14:anchorId="2233BC9D" wp14:editId="35D78B4F">
            <wp:extent cx="5943600" cy="2297430"/>
            <wp:effectExtent l="0" t="0" r="0" b="7620"/>
            <wp:docPr id="18716116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82494" w14:textId="77777777" w:rsidR="001E4384" w:rsidRDefault="001E4384" w:rsidP="006F76D7">
      <w:pPr>
        <w:tabs>
          <w:tab w:val="left" w:pos="2094"/>
        </w:tabs>
      </w:pPr>
    </w:p>
    <w:p w14:paraId="03B022CD" w14:textId="77777777" w:rsidR="006F76D7" w:rsidRDefault="006F76D7" w:rsidP="006F76D7">
      <w:pPr>
        <w:tabs>
          <w:tab w:val="left" w:pos="2094"/>
        </w:tabs>
      </w:pPr>
      <w:r>
        <w:t>Problem 7:</w:t>
      </w:r>
      <w:r w:rsidR="00C30AE6">
        <w:t xml:space="preserve"> print all possible value get</w:t>
      </w:r>
      <w:r w:rsidR="002F47D8">
        <w:t>ting</w:t>
      </w:r>
      <w:r w:rsidR="00C30AE6">
        <w:t xml:space="preserve"> when a coin tossed for n time.</w:t>
      </w:r>
    </w:p>
    <w:p w14:paraId="1733CEA5" w14:textId="77777777" w:rsidR="006F76D7" w:rsidRDefault="006F76D7" w:rsidP="006F76D7">
      <w:pPr>
        <w:tabs>
          <w:tab w:val="left" w:pos="2094"/>
        </w:tabs>
      </w:pPr>
      <w:r>
        <w:t>Solution:</w:t>
      </w:r>
    </w:p>
    <w:p w14:paraId="398B3DF3" w14:textId="77777777" w:rsidR="00C30AE6" w:rsidRDefault="00C30AE6" w:rsidP="006F76D7">
      <w:pPr>
        <w:tabs>
          <w:tab w:val="left" w:pos="2094"/>
        </w:tabs>
      </w:pPr>
    </w:p>
    <w:p w14:paraId="2DD45AFC" w14:textId="77777777" w:rsidR="006F76D7" w:rsidRDefault="00C30AE6" w:rsidP="006F76D7">
      <w:pPr>
        <w:tabs>
          <w:tab w:val="left" w:pos="2094"/>
        </w:tabs>
      </w:pPr>
      <w:r>
        <w:t>n = 3;</w:t>
      </w:r>
    </w:p>
    <w:p w14:paraId="6A28FC1D" w14:textId="61FED12A" w:rsidR="00C30AE6" w:rsidRDefault="009858D8" w:rsidP="006F76D7">
      <w:pPr>
        <w:tabs>
          <w:tab w:val="left" w:pos="2094"/>
        </w:tabs>
      </w:pPr>
      <w:r w:rsidRPr="009858D8">
        <w:rPr>
          <w:noProof/>
        </w:rPr>
        <w:drawing>
          <wp:inline distT="0" distB="0" distL="0" distR="0" wp14:anchorId="7043CDA0" wp14:editId="351782B9">
            <wp:extent cx="5731510" cy="1321435"/>
            <wp:effectExtent l="0" t="0" r="2540" b="0"/>
            <wp:docPr id="96295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0AE6">
        <w:t>Tree:</w:t>
      </w:r>
    </w:p>
    <w:p w14:paraId="415CDEE5" w14:textId="77777777" w:rsidR="00C30AE6" w:rsidRDefault="00C30AE6" w:rsidP="006F76D7">
      <w:pPr>
        <w:tabs>
          <w:tab w:val="left" w:pos="2094"/>
        </w:tabs>
      </w:pPr>
    </w:p>
    <w:p w14:paraId="22DFC26C" w14:textId="77777777" w:rsidR="00C30AE6" w:rsidRDefault="00C30AE6" w:rsidP="006F76D7">
      <w:pPr>
        <w:tabs>
          <w:tab w:val="left" w:pos="2094"/>
        </w:tabs>
      </w:pPr>
      <w:r>
        <w:rPr>
          <w:noProof/>
        </w:rPr>
        <w:lastRenderedPageBreak/>
        <w:drawing>
          <wp:inline distT="0" distB="0" distL="0" distR="0" wp14:anchorId="290818FD" wp14:editId="36B359BC">
            <wp:extent cx="5943600" cy="2666365"/>
            <wp:effectExtent l="0" t="0" r="0" b="635"/>
            <wp:docPr id="11076919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26ACB" w14:textId="77777777" w:rsidR="00C30AE6" w:rsidRDefault="00C30AE6" w:rsidP="006F76D7">
      <w:pPr>
        <w:tabs>
          <w:tab w:val="left" w:pos="2094"/>
        </w:tabs>
      </w:pPr>
    </w:p>
    <w:p w14:paraId="1237EB7B" w14:textId="77777777" w:rsidR="006F76D7" w:rsidRDefault="00644900" w:rsidP="006F76D7">
      <w:pPr>
        <w:tabs>
          <w:tab w:val="left" w:pos="2094"/>
        </w:tabs>
      </w:pPr>
      <w:r>
        <w:t xml:space="preserve">Problem </w:t>
      </w:r>
      <w:r w:rsidR="002F47D8">
        <w:t xml:space="preserve">8: </w:t>
      </w:r>
      <w:r w:rsidR="000A618A">
        <w:t>Dice roll for n time</w:t>
      </w:r>
      <w:r w:rsidR="008375D2">
        <w:t xml:space="preserve"> to get target.</w:t>
      </w:r>
    </w:p>
    <w:p w14:paraId="0651795F" w14:textId="77777777" w:rsidR="002F47D8" w:rsidRDefault="002F47D8" w:rsidP="006F76D7">
      <w:pPr>
        <w:tabs>
          <w:tab w:val="left" w:pos="2094"/>
        </w:tabs>
      </w:pPr>
      <w:r>
        <w:t xml:space="preserve">Solution: </w:t>
      </w:r>
    </w:p>
    <w:p w14:paraId="4943DF95" w14:textId="3E9EEC53" w:rsidR="00A34767" w:rsidRPr="00A34767" w:rsidRDefault="009858D8" w:rsidP="00A3476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</w:pPr>
      <w:r w:rsidRPr="009858D8">
        <w:rPr>
          <w:noProof/>
        </w:rPr>
        <w:drawing>
          <wp:inline distT="0" distB="0" distL="0" distR="0" wp14:anchorId="57E998E7" wp14:editId="47486030">
            <wp:extent cx="5731510" cy="1923415"/>
            <wp:effectExtent l="0" t="0" r="2540" b="0"/>
            <wp:docPr id="7120538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2AF7" w:rsidRPr="00A34767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}</w:t>
      </w:r>
    </w:p>
    <w:p w14:paraId="4BE53577" w14:textId="77777777" w:rsidR="008375D2" w:rsidRDefault="0088768F" w:rsidP="006F76D7">
      <w:pPr>
        <w:tabs>
          <w:tab w:val="left" w:pos="2094"/>
        </w:tabs>
      </w:pPr>
      <w:r>
        <w:t xml:space="preserve">Tree: </w:t>
      </w:r>
    </w:p>
    <w:p w14:paraId="3340E402" w14:textId="77777777" w:rsidR="007520CE" w:rsidRDefault="007520CE" w:rsidP="006F76D7">
      <w:pPr>
        <w:tabs>
          <w:tab w:val="left" w:pos="2094"/>
        </w:tabs>
      </w:pPr>
    </w:p>
    <w:p w14:paraId="5B77E908" w14:textId="77777777" w:rsidR="007520CE" w:rsidRDefault="0020772F" w:rsidP="006F76D7">
      <w:pPr>
        <w:tabs>
          <w:tab w:val="left" w:pos="2094"/>
        </w:tabs>
      </w:pPr>
      <w:r>
        <w:rPr>
          <w:noProof/>
        </w:rPr>
        <w:lastRenderedPageBreak/>
        <w:drawing>
          <wp:inline distT="0" distB="0" distL="0" distR="0" wp14:anchorId="19864123" wp14:editId="6F5E995D">
            <wp:extent cx="5943600" cy="3721100"/>
            <wp:effectExtent l="0" t="0" r="0" b="0"/>
            <wp:docPr id="12180313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B0D59" w14:textId="77777777" w:rsidR="00D9135F" w:rsidRDefault="00D9135F" w:rsidP="006F76D7">
      <w:pPr>
        <w:tabs>
          <w:tab w:val="left" w:pos="2094"/>
        </w:tabs>
      </w:pPr>
    </w:p>
    <w:p w14:paraId="0E0FEAF4" w14:textId="18658F91" w:rsidR="006600B2" w:rsidRDefault="006600B2" w:rsidP="006F76D7">
      <w:pPr>
        <w:tabs>
          <w:tab w:val="left" w:pos="2094"/>
        </w:tabs>
      </w:pPr>
      <w:r>
        <w:t xml:space="preserve">Problem 9: Sum Of Digits </w:t>
      </w:r>
      <w:r w:rsidR="00A72AF7">
        <w:t>of</w:t>
      </w:r>
      <w:r>
        <w:t xml:space="preserve"> a Number.</w:t>
      </w:r>
    </w:p>
    <w:p w14:paraId="51B2B795" w14:textId="5B9ED0D4" w:rsidR="006600B2" w:rsidRDefault="00863489" w:rsidP="006F76D7">
      <w:pPr>
        <w:tabs>
          <w:tab w:val="left" w:pos="2094"/>
        </w:tabs>
      </w:pPr>
      <w:r>
        <w:t>Solution:</w:t>
      </w:r>
      <w:r w:rsidR="006600B2">
        <w:t xml:space="preserve"> </w:t>
      </w:r>
    </w:p>
    <w:p w14:paraId="184DEB54" w14:textId="77777777" w:rsidR="006600B2" w:rsidRDefault="006600B2" w:rsidP="006F76D7">
      <w:pPr>
        <w:tabs>
          <w:tab w:val="left" w:pos="2094"/>
        </w:tabs>
      </w:pPr>
    </w:p>
    <w:p w14:paraId="652AF253" w14:textId="7C6C2DB9" w:rsidR="006600B2" w:rsidRPr="006600B2" w:rsidRDefault="006600B2" w:rsidP="006600B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</w:pPr>
      <w:r w:rsidRPr="006600B2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public static int </w:t>
      </w:r>
      <w:r w:rsidR="00A72AF7" w:rsidRPr="006600B2">
        <w:rPr>
          <w:rFonts w:ascii="Courier New" w:eastAsia="Times New Roman" w:hAnsi="Courier New" w:cs="Courier New"/>
          <w:color w:val="56A8F5"/>
          <w:sz w:val="20"/>
          <w:szCs w:val="20"/>
          <w:lang w:val="en-IN" w:eastAsia="en-IN"/>
        </w:rPr>
        <w:t>sumOfNumber</w:t>
      </w:r>
      <w:r w:rsidR="00A72AF7" w:rsidRPr="006600B2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 (</w:t>
      </w:r>
      <w:r w:rsidRPr="006600B2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int </w:t>
      </w:r>
      <w:r w:rsidR="00A72AF7" w:rsidRPr="006600B2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num) {</w:t>
      </w:r>
      <w:r w:rsidRPr="006600B2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</w:t>
      </w:r>
      <w:r w:rsidR="00A72AF7" w:rsidRPr="006600B2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>if</w:t>
      </w:r>
      <w:r w:rsidR="00A72AF7" w:rsidRPr="006600B2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 (</w:t>
      </w:r>
      <w:r w:rsidRPr="006600B2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num == </w:t>
      </w:r>
      <w:r w:rsidRPr="006600B2">
        <w:rPr>
          <w:rFonts w:ascii="Courier New" w:eastAsia="Times New Roman" w:hAnsi="Courier New" w:cs="Courier New"/>
          <w:color w:val="2AACB8"/>
          <w:sz w:val="20"/>
          <w:szCs w:val="20"/>
          <w:lang w:val="en-IN" w:eastAsia="en-IN"/>
        </w:rPr>
        <w:t>0</w:t>
      </w:r>
      <w:r w:rsidRPr="006600B2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)</w:t>
      </w:r>
      <w:r w:rsidRPr="006600B2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    </w:t>
      </w:r>
      <w:r w:rsidRPr="006600B2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return </w:t>
      </w:r>
      <w:r w:rsidRPr="006600B2">
        <w:rPr>
          <w:rFonts w:ascii="Courier New" w:eastAsia="Times New Roman" w:hAnsi="Courier New" w:cs="Courier New"/>
          <w:color w:val="2AACB8"/>
          <w:sz w:val="20"/>
          <w:szCs w:val="20"/>
          <w:lang w:val="en-IN" w:eastAsia="en-IN"/>
        </w:rPr>
        <w:t>0</w:t>
      </w:r>
      <w:r w:rsidRPr="006600B2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;</w:t>
      </w:r>
      <w:r w:rsidRPr="006600B2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</w:t>
      </w:r>
      <w:r w:rsidRPr="006600B2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return </w:t>
      </w:r>
      <w:r w:rsidRPr="006600B2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num % </w:t>
      </w:r>
      <w:r w:rsidRPr="006600B2">
        <w:rPr>
          <w:rFonts w:ascii="Courier New" w:eastAsia="Times New Roman" w:hAnsi="Courier New" w:cs="Courier New"/>
          <w:color w:val="2AACB8"/>
          <w:sz w:val="20"/>
          <w:szCs w:val="20"/>
          <w:lang w:val="en-IN" w:eastAsia="en-IN"/>
        </w:rPr>
        <w:t xml:space="preserve">10 </w:t>
      </w:r>
      <w:r w:rsidRPr="006600B2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+ </w:t>
      </w:r>
      <w:r w:rsidR="00A72AF7" w:rsidRPr="006600B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IN" w:eastAsia="en-IN"/>
        </w:rPr>
        <w:t>sumOfNumber</w:t>
      </w:r>
      <w:r w:rsidR="00A72AF7" w:rsidRPr="006600B2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 (</w:t>
      </w:r>
      <w:r w:rsidRPr="006600B2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num / </w:t>
      </w:r>
      <w:r w:rsidRPr="006600B2">
        <w:rPr>
          <w:rFonts w:ascii="Courier New" w:eastAsia="Times New Roman" w:hAnsi="Courier New" w:cs="Courier New"/>
          <w:color w:val="2AACB8"/>
          <w:sz w:val="20"/>
          <w:szCs w:val="20"/>
          <w:lang w:val="en-IN" w:eastAsia="en-IN"/>
        </w:rPr>
        <w:t>10</w:t>
      </w:r>
      <w:r w:rsidRPr="006600B2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);</w:t>
      </w:r>
      <w:r w:rsidRPr="006600B2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>}</w:t>
      </w:r>
    </w:p>
    <w:p w14:paraId="4E3B06E7" w14:textId="77777777" w:rsidR="006600B2" w:rsidRDefault="006600B2" w:rsidP="006F76D7">
      <w:pPr>
        <w:tabs>
          <w:tab w:val="left" w:pos="2094"/>
        </w:tabs>
      </w:pPr>
    </w:p>
    <w:p w14:paraId="716DFE3E" w14:textId="77777777" w:rsidR="006600B2" w:rsidRDefault="006600B2" w:rsidP="006F76D7">
      <w:pPr>
        <w:tabs>
          <w:tab w:val="left" w:pos="2094"/>
        </w:tabs>
      </w:pPr>
    </w:p>
    <w:p w14:paraId="794933DF" w14:textId="25E4F38D" w:rsidR="006600B2" w:rsidRDefault="006600B2" w:rsidP="006F76D7">
      <w:pPr>
        <w:tabs>
          <w:tab w:val="left" w:pos="2094"/>
        </w:tabs>
      </w:pPr>
      <w:r>
        <w:t xml:space="preserve">Problem 10: </w:t>
      </w:r>
      <w:r w:rsidRPr="006600B2">
        <w:rPr>
          <w:rFonts w:ascii="Courier New" w:eastAsia="Times New Roman" w:hAnsi="Courier New" w:cs="Courier New"/>
          <w:color w:val="7A7E85"/>
          <w:sz w:val="20"/>
          <w:szCs w:val="20"/>
          <w:lang w:val="en-IN" w:eastAsia="en-IN"/>
        </w:rPr>
        <w:t xml:space="preserve">code for negative even alternate </w:t>
      </w:r>
      <w:r w:rsidR="00A72AF7" w:rsidRPr="006600B2">
        <w:rPr>
          <w:rFonts w:ascii="Courier New" w:eastAsia="Times New Roman" w:hAnsi="Courier New" w:cs="Courier New"/>
          <w:color w:val="7A7E85"/>
          <w:sz w:val="20"/>
          <w:szCs w:val="20"/>
          <w:lang w:val="en-IN" w:eastAsia="en-IN"/>
        </w:rPr>
        <w:t>sum:</w:t>
      </w:r>
      <w:r w:rsidRPr="006600B2">
        <w:rPr>
          <w:rFonts w:ascii="Courier New" w:eastAsia="Times New Roman" w:hAnsi="Courier New" w:cs="Courier New"/>
          <w:color w:val="7A7E85"/>
          <w:sz w:val="20"/>
          <w:szCs w:val="20"/>
          <w:lang w:val="en-IN" w:eastAsia="en-IN"/>
        </w:rPr>
        <w:t xml:space="preserve"> - 6 + 5 - 4 + 3 - 2 + 1</w:t>
      </w:r>
    </w:p>
    <w:p w14:paraId="06C3D2D0" w14:textId="02371555" w:rsidR="006600B2" w:rsidRDefault="006600B2" w:rsidP="006F76D7">
      <w:pPr>
        <w:tabs>
          <w:tab w:val="left" w:pos="2094"/>
        </w:tabs>
      </w:pPr>
      <w:r>
        <w:t>Solution:</w:t>
      </w:r>
    </w:p>
    <w:p w14:paraId="49B64464" w14:textId="0AAF5B20" w:rsidR="006600B2" w:rsidRDefault="009858D8" w:rsidP="006F76D7">
      <w:pPr>
        <w:tabs>
          <w:tab w:val="left" w:pos="2094"/>
        </w:tabs>
      </w:pPr>
      <w:r w:rsidRPr="009858D8">
        <w:rPr>
          <w:noProof/>
        </w:rPr>
        <w:drawing>
          <wp:inline distT="0" distB="0" distL="0" distR="0" wp14:anchorId="33D181B0" wp14:editId="63FA0C1B">
            <wp:extent cx="5731510" cy="1294765"/>
            <wp:effectExtent l="0" t="0" r="2540" b="635"/>
            <wp:docPr id="3362687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270F0" w14:textId="017265C7" w:rsidR="006600B2" w:rsidRDefault="006600B2" w:rsidP="006F76D7">
      <w:pPr>
        <w:tabs>
          <w:tab w:val="left" w:pos="2094"/>
        </w:tabs>
      </w:pPr>
      <w:r>
        <w:t>Problem 11</w:t>
      </w:r>
      <w:r w:rsidR="00863489">
        <w:t>:</w:t>
      </w:r>
      <w:r w:rsidR="00863489" w:rsidRPr="00863489">
        <w:t xml:space="preserve"> </w:t>
      </w:r>
      <w:hyperlink r:id="rId17" w:history="1">
        <w:r w:rsidR="00863489" w:rsidRPr="00863489">
          <w:rPr>
            <w:rStyle w:val="Hyperlink"/>
            <w:b/>
            <w:bCs/>
          </w:rPr>
          <w:t>Generate Parentheses</w:t>
        </w:r>
      </w:hyperlink>
      <w:r w:rsidR="00863489">
        <w:t xml:space="preserve"> </w:t>
      </w:r>
      <w:r w:rsidR="00A72AF7">
        <w:t xml:space="preserve">with possible permutation. </w:t>
      </w:r>
    </w:p>
    <w:p w14:paraId="3DBBF95C" w14:textId="48A01F7A" w:rsidR="006600B2" w:rsidRDefault="00A72AF7" w:rsidP="006F76D7">
      <w:pPr>
        <w:tabs>
          <w:tab w:val="left" w:pos="2094"/>
        </w:tabs>
      </w:pPr>
      <w:r>
        <w:t>Solution:</w:t>
      </w:r>
      <w:r w:rsidR="006600B2">
        <w:t xml:space="preserve"> </w:t>
      </w:r>
      <w:r>
        <w:t xml:space="preserve"> </w:t>
      </w:r>
    </w:p>
    <w:p w14:paraId="2A13055C" w14:textId="77777777" w:rsidR="006600B2" w:rsidRDefault="006600B2" w:rsidP="006F76D7">
      <w:pPr>
        <w:tabs>
          <w:tab w:val="left" w:pos="2094"/>
        </w:tabs>
      </w:pPr>
    </w:p>
    <w:p w14:paraId="16DFF6B4" w14:textId="71678310" w:rsidR="006600B2" w:rsidRDefault="009858D8" w:rsidP="006600B2">
      <w:r w:rsidRPr="009858D8">
        <w:rPr>
          <w:noProof/>
        </w:rPr>
        <w:lastRenderedPageBreak/>
        <w:drawing>
          <wp:inline distT="0" distB="0" distL="0" distR="0" wp14:anchorId="2F824C6D" wp14:editId="789E7125">
            <wp:extent cx="5731510" cy="1438275"/>
            <wp:effectExtent l="0" t="0" r="2540" b="9525"/>
            <wp:docPr id="18618408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2AF7">
        <w:t>Tree:</w:t>
      </w:r>
    </w:p>
    <w:p w14:paraId="48F6F54D" w14:textId="43EF1080" w:rsidR="00A72AF7" w:rsidRPr="006600B2" w:rsidRDefault="00B0531A" w:rsidP="006600B2">
      <w:r>
        <w:rPr>
          <w:noProof/>
        </w:rPr>
        <w:drawing>
          <wp:inline distT="0" distB="0" distL="0" distR="0" wp14:anchorId="5C8F388A" wp14:editId="5902B22D">
            <wp:extent cx="5943600" cy="3026410"/>
            <wp:effectExtent l="0" t="0" r="0" b="2540"/>
            <wp:docPr id="1450467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4D45E" w14:textId="77777777" w:rsidR="006600B2" w:rsidRDefault="006600B2" w:rsidP="006600B2"/>
    <w:p w14:paraId="2E23486C" w14:textId="77777777" w:rsidR="00863489" w:rsidRDefault="00B0531A" w:rsidP="00B0531A">
      <w:r>
        <w:t xml:space="preserve">Problem 12: </w:t>
      </w:r>
      <w:hyperlink r:id="rId20" w:history="1">
        <w:r w:rsidR="00863489" w:rsidRPr="00863489">
          <w:rPr>
            <w:rStyle w:val="Hyperlink"/>
            <w:b/>
            <w:bCs/>
          </w:rPr>
          <w:t>Unique Paths</w:t>
        </w:r>
      </w:hyperlink>
    </w:p>
    <w:p w14:paraId="4CCDB98C" w14:textId="0D02592A" w:rsidR="00B0531A" w:rsidRDefault="00B0531A" w:rsidP="00B0531A">
      <w:r>
        <w:t xml:space="preserve">Solution: </w:t>
      </w:r>
    </w:p>
    <w:p w14:paraId="19FCB207" w14:textId="77777777" w:rsidR="00863489" w:rsidRDefault="00863489" w:rsidP="00B0531A"/>
    <w:p w14:paraId="42EA3F1D" w14:textId="7FCD55E3" w:rsidR="00863489" w:rsidRDefault="00863489" w:rsidP="00B0531A">
      <w:r>
        <w:t>M: no of row</w:t>
      </w:r>
    </w:p>
    <w:p w14:paraId="2E870069" w14:textId="2080DAB0" w:rsidR="00863489" w:rsidRDefault="00863489" w:rsidP="00B0531A">
      <w:r>
        <w:t>N: no of col</w:t>
      </w:r>
    </w:p>
    <w:p w14:paraId="0B6160BB" w14:textId="77777777" w:rsidR="00863489" w:rsidRDefault="00863489" w:rsidP="00B0531A"/>
    <w:p w14:paraId="12715758" w14:textId="77777777" w:rsidR="00863489" w:rsidRDefault="00863489" w:rsidP="00B0531A"/>
    <w:p w14:paraId="77368860" w14:textId="0F342921" w:rsidR="00863489" w:rsidRDefault="009858D8" w:rsidP="00B0531A">
      <w:r w:rsidRPr="009858D8">
        <w:rPr>
          <w:noProof/>
        </w:rPr>
        <w:lastRenderedPageBreak/>
        <w:drawing>
          <wp:inline distT="0" distB="0" distL="0" distR="0" wp14:anchorId="794D7819" wp14:editId="1AA38BBA">
            <wp:extent cx="5731510" cy="3429000"/>
            <wp:effectExtent l="0" t="0" r="2540" b="0"/>
            <wp:docPr id="1044589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6EC5D" w14:textId="03906C28" w:rsidR="00863489" w:rsidRDefault="00863489" w:rsidP="00B0531A">
      <w:r>
        <w:t xml:space="preserve">Problem 13.  </w:t>
      </w:r>
      <w:hyperlink r:id="rId22" w:history="1">
        <w:r w:rsidRPr="00863489">
          <w:rPr>
            <w:rStyle w:val="Hyperlink"/>
            <w:b/>
            <w:bCs/>
          </w:rPr>
          <w:t>Lexicographical Numbers</w:t>
        </w:r>
      </w:hyperlink>
    </w:p>
    <w:p w14:paraId="4DF99935" w14:textId="40B979E9" w:rsidR="00863489" w:rsidRDefault="00863489" w:rsidP="00B0531A">
      <w:r>
        <w:t>Solution:</w:t>
      </w:r>
    </w:p>
    <w:p w14:paraId="1BA0238A" w14:textId="77777777" w:rsidR="00863489" w:rsidRDefault="00863489" w:rsidP="00B0531A"/>
    <w:p w14:paraId="2DEFF2F0" w14:textId="19606393" w:rsidR="00863489" w:rsidRDefault="009858D8" w:rsidP="00B0531A">
      <w:r w:rsidRPr="009858D8">
        <w:rPr>
          <w:noProof/>
        </w:rPr>
        <w:lastRenderedPageBreak/>
        <w:drawing>
          <wp:inline distT="0" distB="0" distL="0" distR="0" wp14:anchorId="46B4E18B" wp14:editId="6A56A763">
            <wp:extent cx="5731510" cy="3810000"/>
            <wp:effectExtent l="0" t="0" r="2540" b="0"/>
            <wp:docPr id="3055500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014A">
        <w:t xml:space="preserve">Problem 14: </w:t>
      </w:r>
      <w:hyperlink r:id="rId24" w:history="1">
        <w:r w:rsidR="0026014A" w:rsidRPr="0026014A">
          <w:rPr>
            <w:rStyle w:val="Hyperlink"/>
            <w:b/>
            <w:bCs/>
          </w:rPr>
          <w:t>Alternating Digit Sum</w:t>
        </w:r>
      </w:hyperlink>
    </w:p>
    <w:p w14:paraId="2E1077F8" w14:textId="0E215772" w:rsidR="0026014A" w:rsidRPr="0026014A" w:rsidRDefault="0026014A" w:rsidP="0026014A">
      <w:pPr>
        <w:rPr>
          <w:lang w:val="en-IN"/>
        </w:rPr>
      </w:pPr>
      <w:r w:rsidRPr="0026014A">
        <w:rPr>
          <w:b/>
          <w:bCs/>
          <w:lang w:val="en-IN"/>
        </w:rPr>
        <w:t>Input:</w:t>
      </w:r>
      <w:r w:rsidRPr="0026014A">
        <w:rPr>
          <w:lang w:val="en-IN"/>
        </w:rPr>
        <w:t xml:space="preserve"> n = 521</w:t>
      </w:r>
    </w:p>
    <w:p w14:paraId="48D72A07" w14:textId="77777777" w:rsidR="0026014A" w:rsidRPr="0026014A" w:rsidRDefault="0026014A" w:rsidP="0026014A">
      <w:pPr>
        <w:rPr>
          <w:lang w:val="en-IN"/>
        </w:rPr>
      </w:pPr>
      <w:r w:rsidRPr="0026014A">
        <w:rPr>
          <w:b/>
          <w:bCs/>
          <w:lang w:val="en-IN"/>
        </w:rPr>
        <w:t>Output:</w:t>
      </w:r>
      <w:r w:rsidRPr="0026014A">
        <w:rPr>
          <w:lang w:val="en-IN"/>
        </w:rPr>
        <w:t xml:space="preserve"> 4</w:t>
      </w:r>
    </w:p>
    <w:p w14:paraId="7215DB29" w14:textId="169BEE73" w:rsidR="0026014A" w:rsidRDefault="0026014A" w:rsidP="0026014A">
      <w:pPr>
        <w:rPr>
          <w:lang w:val="en-IN"/>
        </w:rPr>
      </w:pPr>
      <w:r w:rsidRPr="0026014A">
        <w:rPr>
          <w:b/>
          <w:bCs/>
          <w:lang w:val="en-IN"/>
        </w:rPr>
        <w:t>Explanation:</w:t>
      </w:r>
      <w:r w:rsidRPr="0026014A">
        <w:rPr>
          <w:lang w:val="en-IN"/>
        </w:rPr>
        <w:t xml:space="preserve"> (+5) + (-2) + (+1) = 4.</w:t>
      </w:r>
    </w:p>
    <w:p w14:paraId="5BE12EC0" w14:textId="77777777" w:rsidR="00E60731" w:rsidRPr="0026014A" w:rsidRDefault="00E60731" w:rsidP="0026014A">
      <w:pPr>
        <w:rPr>
          <w:lang w:val="en-IN"/>
        </w:rPr>
      </w:pPr>
    </w:p>
    <w:p w14:paraId="169D3BC4" w14:textId="607EDB66" w:rsidR="0026014A" w:rsidRPr="0026014A" w:rsidRDefault="0026014A" w:rsidP="0026014A">
      <w:pPr>
        <w:rPr>
          <w:lang w:val="en-IN"/>
        </w:rPr>
      </w:pPr>
      <w:r w:rsidRPr="0026014A">
        <w:rPr>
          <w:b/>
          <w:bCs/>
          <w:lang w:val="en-IN"/>
        </w:rPr>
        <w:t xml:space="preserve">Example </w:t>
      </w:r>
      <w:r w:rsidR="00E60731">
        <w:rPr>
          <w:b/>
          <w:bCs/>
          <w:lang w:val="en-IN"/>
        </w:rPr>
        <w:t>2</w:t>
      </w:r>
      <w:r w:rsidRPr="0026014A">
        <w:rPr>
          <w:b/>
          <w:bCs/>
          <w:lang w:val="en-IN"/>
        </w:rPr>
        <w:t>:</w:t>
      </w:r>
    </w:p>
    <w:p w14:paraId="290A9191" w14:textId="77777777" w:rsidR="0026014A" w:rsidRPr="0026014A" w:rsidRDefault="0026014A" w:rsidP="0026014A">
      <w:pPr>
        <w:rPr>
          <w:lang w:val="en-IN"/>
        </w:rPr>
      </w:pPr>
      <w:r w:rsidRPr="0026014A">
        <w:rPr>
          <w:b/>
          <w:bCs/>
          <w:lang w:val="en-IN"/>
        </w:rPr>
        <w:t>Input:</w:t>
      </w:r>
      <w:r w:rsidRPr="0026014A">
        <w:rPr>
          <w:lang w:val="en-IN"/>
        </w:rPr>
        <w:t xml:space="preserve"> n = 886996</w:t>
      </w:r>
    </w:p>
    <w:p w14:paraId="157F2678" w14:textId="77777777" w:rsidR="0026014A" w:rsidRPr="0026014A" w:rsidRDefault="0026014A" w:rsidP="0026014A">
      <w:pPr>
        <w:rPr>
          <w:lang w:val="en-IN"/>
        </w:rPr>
      </w:pPr>
      <w:r w:rsidRPr="0026014A">
        <w:rPr>
          <w:b/>
          <w:bCs/>
          <w:lang w:val="en-IN"/>
        </w:rPr>
        <w:t>Output:</w:t>
      </w:r>
      <w:r w:rsidRPr="0026014A">
        <w:rPr>
          <w:lang w:val="en-IN"/>
        </w:rPr>
        <w:t xml:space="preserve"> 0</w:t>
      </w:r>
    </w:p>
    <w:p w14:paraId="75DF52E1" w14:textId="4B85AF87" w:rsidR="0026014A" w:rsidRPr="0026014A" w:rsidRDefault="0026014A" w:rsidP="00B0531A">
      <w:pPr>
        <w:rPr>
          <w:lang w:val="en-IN"/>
        </w:rPr>
      </w:pPr>
      <w:r w:rsidRPr="0026014A">
        <w:rPr>
          <w:b/>
          <w:bCs/>
          <w:lang w:val="en-IN"/>
        </w:rPr>
        <w:t>Explanation:</w:t>
      </w:r>
      <w:r w:rsidRPr="0026014A">
        <w:rPr>
          <w:lang w:val="en-IN"/>
        </w:rPr>
        <w:t xml:space="preserve"> (+8) + (-8) + (+6) + (-9) + (+9) + (-6) = 0.</w:t>
      </w:r>
    </w:p>
    <w:p w14:paraId="27AB7E88" w14:textId="228FBD10" w:rsidR="0026014A" w:rsidRDefault="0026014A" w:rsidP="00B0531A">
      <w:r>
        <w:t>Solution:</w:t>
      </w:r>
    </w:p>
    <w:p w14:paraId="73D8D78C" w14:textId="01534319" w:rsidR="00E60731" w:rsidRDefault="009858D8" w:rsidP="00B0531A">
      <w:r w:rsidRPr="009858D8">
        <w:rPr>
          <w:noProof/>
        </w:rPr>
        <w:lastRenderedPageBreak/>
        <w:drawing>
          <wp:inline distT="0" distB="0" distL="0" distR="0" wp14:anchorId="080892C9" wp14:editId="09C5B8E8">
            <wp:extent cx="5731510" cy="5524500"/>
            <wp:effectExtent l="0" t="0" r="2540" b="0"/>
            <wp:docPr id="2040242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13C45" w14:textId="3A78B9A8" w:rsidR="0026014A" w:rsidRDefault="0026014A" w:rsidP="00B0531A">
      <w:r>
        <w:t xml:space="preserve">Problem 15: </w:t>
      </w:r>
      <w:r w:rsidR="006C5EE9">
        <w:t>print all</w:t>
      </w:r>
      <w:r w:rsidR="00DC24B9">
        <w:t xml:space="preserve"> permutation of </w:t>
      </w:r>
      <w:r w:rsidR="00F30DDC">
        <w:t>a</w:t>
      </w:r>
      <w:r w:rsidR="00DC24B9">
        <w:t xml:space="preserve"> string</w:t>
      </w:r>
      <w:r w:rsidR="006C5EE9">
        <w:t>.</w:t>
      </w:r>
    </w:p>
    <w:p w14:paraId="11816926" w14:textId="1C20F21C" w:rsidR="006C5EE9" w:rsidRDefault="006C5EE9" w:rsidP="00B0531A">
      <w:r>
        <w:t>Solution:</w:t>
      </w:r>
    </w:p>
    <w:p w14:paraId="416280BC" w14:textId="1E52A678" w:rsidR="00621104" w:rsidRDefault="00621104" w:rsidP="00B0531A">
      <w:r>
        <w:t>Str = “abc</w:t>
      </w:r>
      <w:proofErr w:type="gramStart"/>
      <w:r>
        <w:t>”;</w:t>
      </w:r>
      <w:proofErr w:type="gramEnd"/>
    </w:p>
    <w:p w14:paraId="17082655" w14:textId="0EEA537D" w:rsidR="00621104" w:rsidRDefault="00621104" w:rsidP="00B0531A">
      <w:r>
        <w:t xml:space="preserve"> ans = “</w:t>
      </w:r>
      <w:proofErr w:type="gramStart"/>
      <w:r>
        <w:t>” ;</w:t>
      </w:r>
      <w:proofErr w:type="gramEnd"/>
    </w:p>
    <w:p w14:paraId="6EA22A75" w14:textId="30FDDA78" w:rsidR="00E60731" w:rsidRDefault="009858D8" w:rsidP="00B0531A">
      <w:r w:rsidRPr="009858D8">
        <w:rPr>
          <w:noProof/>
        </w:rPr>
        <w:lastRenderedPageBreak/>
        <w:drawing>
          <wp:inline distT="0" distB="0" distL="0" distR="0" wp14:anchorId="02AA7B1A" wp14:editId="6B29786D">
            <wp:extent cx="5731510" cy="1726565"/>
            <wp:effectExtent l="0" t="0" r="2540" b="6985"/>
            <wp:docPr id="4478395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0731">
        <w:t>Tree:</w:t>
      </w:r>
      <w:r w:rsidR="001E4F72">
        <w:t xml:space="preserve">(only </w:t>
      </w:r>
      <w:r w:rsidR="002B3606">
        <w:t>recursion</w:t>
      </w:r>
      <w:r w:rsidR="001E4F72">
        <w:t>)</w:t>
      </w:r>
    </w:p>
    <w:p w14:paraId="047FA0F6" w14:textId="17E526F3" w:rsidR="00E60731" w:rsidRDefault="00E60731" w:rsidP="00B0531A">
      <w:r>
        <w:rPr>
          <w:noProof/>
        </w:rPr>
        <w:drawing>
          <wp:inline distT="0" distB="0" distL="0" distR="0" wp14:anchorId="45D752C9" wp14:editId="256002F8">
            <wp:extent cx="5943600" cy="4067810"/>
            <wp:effectExtent l="0" t="0" r="0" b="8890"/>
            <wp:docPr id="19626857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3BD0F" w14:textId="0B1CEC4C" w:rsidR="00621104" w:rsidRDefault="00621104" w:rsidP="00B0531A">
      <w:r>
        <w:t>for an array input:</w:t>
      </w:r>
      <w:r w:rsidR="001E4F72">
        <w:t>(Backtracking)</w:t>
      </w:r>
    </w:p>
    <w:p w14:paraId="6EFCF330" w14:textId="77777777" w:rsidR="00FF4F55" w:rsidRDefault="009858D8" w:rsidP="00311CF8">
      <w:r w:rsidRPr="009858D8">
        <w:rPr>
          <w:noProof/>
        </w:rPr>
        <w:lastRenderedPageBreak/>
        <w:drawing>
          <wp:inline distT="0" distB="0" distL="0" distR="0" wp14:anchorId="496314CB" wp14:editId="51F8DBA9">
            <wp:extent cx="5731510" cy="2157730"/>
            <wp:effectExtent l="0" t="0" r="2540" b="0"/>
            <wp:docPr id="13638121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53BDA" w14:textId="35A751E1" w:rsidR="00311CF8" w:rsidRDefault="00311CF8" w:rsidP="00311CF8">
      <w:r>
        <w:t>for</w:t>
      </w:r>
      <w:r w:rsidR="00FF4F55">
        <w:t xml:space="preserve"> </w:t>
      </w:r>
      <w:r>
        <w:t>a number input:</w:t>
      </w:r>
    </w:p>
    <w:p w14:paraId="13ADAFE9" w14:textId="77777777" w:rsidR="00191DBC" w:rsidRDefault="00191DBC" w:rsidP="00B0531A"/>
    <w:p w14:paraId="4B776307" w14:textId="6EEB23E4" w:rsidR="00191DBC" w:rsidRDefault="00191DBC" w:rsidP="00B0531A">
      <w:r>
        <w:rPr>
          <w:noProof/>
        </w:rPr>
        <w:drawing>
          <wp:inline distT="0" distB="0" distL="0" distR="0" wp14:anchorId="1E42D22F" wp14:editId="7B9D597B">
            <wp:extent cx="5942795" cy="4384178"/>
            <wp:effectExtent l="0" t="0" r="1270" b="0"/>
            <wp:docPr id="1950322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672" cy="4423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B4706" w14:textId="77777777" w:rsidR="006C5EE9" w:rsidRDefault="006C5EE9" w:rsidP="00B0531A"/>
    <w:p w14:paraId="096C0914" w14:textId="77777777" w:rsidR="00311CF8" w:rsidRPr="00311CF8" w:rsidRDefault="00311CF8" w:rsidP="00311CF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</w:pPr>
      <w:r w:rsidRPr="00311CF8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static void  </w:t>
      </w:r>
      <w:r w:rsidRPr="00311CF8">
        <w:rPr>
          <w:rFonts w:ascii="Courier New" w:eastAsia="Times New Roman" w:hAnsi="Courier New" w:cs="Courier New"/>
          <w:color w:val="56A8F5"/>
          <w:sz w:val="20"/>
          <w:szCs w:val="20"/>
          <w:lang w:val="en-IN" w:eastAsia="en-IN"/>
        </w:rPr>
        <w:t>permutationNum</w:t>
      </w:r>
      <w:r w:rsidRPr="00311CF8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(</w:t>
      </w:r>
      <w:r w:rsidRPr="00311CF8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int </w:t>
      </w:r>
      <w:r w:rsidRPr="00311CF8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n, String str, List&lt;Integer&gt; list) {</w:t>
      </w:r>
      <w:r w:rsidRPr="00311CF8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</w:t>
      </w:r>
      <w:r w:rsidRPr="00311CF8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if </w:t>
      </w:r>
      <w:r w:rsidRPr="00311CF8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(str.length() == </w:t>
      </w:r>
      <w:r w:rsidRPr="00311CF8">
        <w:rPr>
          <w:rFonts w:ascii="Courier New" w:eastAsia="Times New Roman" w:hAnsi="Courier New" w:cs="Courier New"/>
          <w:color w:val="2AACB8"/>
          <w:sz w:val="20"/>
          <w:szCs w:val="20"/>
          <w:lang w:val="en-IN" w:eastAsia="en-IN"/>
        </w:rPr>
        <w:t>3</w:t>
      </w:r>
      <w:r w:rsidRPr="00311CF8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) {</w:t>
      </w:r>
      <w:r w:rsidRPr="00311CF8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    System.</w:t>
      </w:r>
      <w:r w:rsidRPr="00311CF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IN" w:eastAsia="en-IN"/>
        </w:rPr>
        <w:t>out</w:t>
      </w:r>
      <w:r w:rsidRPr="00311CF8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.print(str + </w:t>
      </w:r>
      <w:r w:rsidRPr="00311CF8">
        <w:rPr>
          <w:rFonts w:ascii="Courier New" w:eastAsia="Times New Roman" w:hAnsi="Courier New" w:cs="Courier New"/>
          <w:color w:val="6AAB73"/>
          <w:sz w:val="20"/>
          <w:szCs w:val="20"/>
          <w:lang w:val="en-IN" w:eastAsia="en-IN"/>
        </w:rPr>
        <w:t>" "</w:t>
      </w:r>
      <w:r w:rsidRPr="00311CF8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);</w:t>
      </w:r>
      <w:r w:rsidRPr="00311CF8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    </w:t>
      </w:r>
      <w:r w:rsidRPr="00311CF8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>return</w:t>
      </w:r>
      <w:r w:rsidRPr="00311CF8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;</w:t>
      </w:r>
      <w:r w:rsidRPr="00311CF8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}</w:t>
      </w:r>
      <w:r w:rsidRPr="00311CF8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</w:r>
      <w:r w:rsidRPr="00311CF8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lastRenderedPageBreak/>
        <w:t xml:space="preserve">    </w:t>
      </w:r>
      <w:r w:rsidRPr="00311CF8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for </w:t>
      </w:r>
      <w:r w:rsidRPr="00311CF8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(</w:t>
      </w:r>
      <w:r w:rsidRPr="00311CF8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int </w:t>
      </w:r>
      <w:r w:rsidRPr="00311CF8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i = </w:t>
      </w:r>
      <w:r w:rsidRPr="00311CF8">
        <w:rPr>
          <w:rFonts w:ascii="Courier New" w:eastAsia="Times New Roman" w:hAnsi="Courier New" w:cs="Courier New"/>
          <w:color w:val="2AACB8"/>
          <w:sz w:val="20"/>
          <w:szCs w:val="20"/>
          <w:lang w:val="en-IN" w:eastAsia="en-IN"/>
        </w:rPr>
        <w:t>1</w:t>
      </w:r>
      <w:r w:rsidRPr="00311CF8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; i &lt;= n; i++) {</w:t>
      </w:r>
      <w:r w:rsidRPr="00311CF8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    </w:t>
      </w:r>
      <w:r w:rsidRPr="00311CF8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if </w:t>
      </w:r>
      <w:r w:rsidRPr="00311CF8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(list.contains(i)) {</w:t>
      </w:r>
      <w:r w:rsidRPr="00311CF8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        </w:t>
      </w:r>
      <w:r w:rsidRPr="00311CF8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>continue</w:t>
      </w:r>
      <w:r w:rsidRPr="00311CF8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;</w:t>
      </w:r>
      <w:r w:rsidRPr="00311CF8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    }</w:t>
      </w:r>
      <w:r w:rsidRPr="00311CF8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    list.add(i);</w:t>
      </w:r>
      <w:r w:rsidRPr="00311CF8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    </w:t>
      </w:r>
      <w:r w:rsidRPr="00311CF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IN" w:eastAsia="en-IN"/>
        </w:rPr>
        <w:t>permutationNum</w:t>
      </w:r>
      <w:r w:rsidRPr="00311CF8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(n, str + i, list);</w:t>
      </w:r>
      <w:r w:rsidRPr="00311CF8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    list.remove(list.size()-</w:t>
      </w:r>
      <w:r w:rsidRPr="00311CF8">
        <w:rPr>
          <w:rFonts w:ascii="Courier New" w:eastAsia="Times New Roman" w:hAnsi="Courier New" w:cs="Courier New"/>
          <w:color w:val="2AACB8"/>
          <w:sz w:val="20"/>
          <w:szCs w:val="20"/>
          <w:lang w:val="en-IN" w:eastAsia="en-IN"/>
        </w:rPr>
        <w:t>1</w:t>
      </w:r>
      <w:r w:rsidRPr="00311CF8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);</w:t>
      </w:r>
      <w:r w:rsidRPr="00311CF8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}</w:t>
      </w:r>
      <w:r w:rsidRPr="00311CF8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>}</w:t>
      </w:r>
    </w:p>
    <w:p w14:paraId="0BA321E1" w14:textId="77777777" w:rsidR="00311CF8" w:rsidRDefault="00311CF8" w:rsidP="00B0531A"/>
    <w:p w14:paraId="7CCDFD6A" w14:textId="77777777" w:rsidR="000B0E48" w:rsidRDefault="000B0E48" w:rsidP="00B0531A"/>
    <w:p w14:paraId="108C1B4B" w14:textId="2BA7C10D" w:rsidR="000B0E48" w:rsidRDefault="00B1201D" w:rsidP="00B0531A">
      <w:r>
        <w:t xml:space="preserve">Problem 19: n = 3 and k = 2 print combination of 2 element </w:t>
      </w:r>
      <w:proofErr w:type="gramStart"/>
      <w:r>
        <w:t>form</w:t>
      </w:r>
      <w:proofErr w:type="gramEnd"/>
      <w:r>
        <w:t xml:space="preserve"> 1 to 3.</w:t>
      </w:r>
    </w:p>
    <w:p w14:paraId="103ECC01" w14:textId="12C3595F" w:rsidR="00B1201D" w:rsidRDefault="00B1201D" w:rsidP="00B0531A">
      <w:r>
        <w:t>Solution:</w:t>
      </w:r>
    </w:p>
    <w:p w14:paraId="4E7253FC" w14:textId="697AC76C" w:rsidR="00B1201D" w:rsidRPr="00B1201D" w:rsidRDefault="00B1201D" w:rsidP="00B1201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</w:pPr>
      <w:r w:rsidRPr="00B1201D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public static void </w:t>
      </w:r>
      <w:r w:rsidRPr="00B1201D">
        <w:rPr>
          <w:rFonts w:ascii="Courier New" w:eastAsia="Times New Roman" w:hAnsi="Courier New" w:cs="Courier New"/>
          <w:color w:val="56A8F5"/>
          <w:sz w:val="20"/>
          <w:szCs w:val="20"/>
          <w:lang w:val="en-IN" w:eastAsia="en-IN"/>
        </w:rPr>
        <w:t>combination1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(List&lt;List&lt;Integer&gt;&gt; ls, </w:t>
      </w:r>
      <w:r w:rsidRPr="00B1201D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>int</w:t>
      </w:r>
      <w:r w:rsidR="002B3606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 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n,</w:t>
      </w:r>
      <w:r w:rsidR="002B3606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 </w:t>
      </w:r>
      <w:r w:rsidRPr="00B1201D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>int</w:t>
      </w:r>
      <w:r w:rsidR="002B3606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 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k,</w:t>
      </w:r>
      <w:r w:rsidR="002B3606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 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List&lt;Integer&gt; list,</w:t>
      </w:r>
      <w:r w:rsidRPr="00B1201D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int 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start){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</w:t>
      </w:r>
      <w:r w:rsidRPr="00B1201D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>if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(list.size() == k){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    </w:t>
      </w:r>
      <w:r w:rsidRPr="00B1201D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>if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(!ls.contains(list))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        ls.add(</w:t>
      </w:r>
      <w:r w:rsidRPr="00B1201D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new 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ArrayList&lt;&gt;(list));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    </w:t>
      </w:r>
      <w:r w:rsidRPr="00B1201D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>return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;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}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</w:t>
      </w:r>
      <w:r w:rsidRPr="00B1201D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>for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(</w:t>
      </w:r>
      <w:r w:rsidRPr="00B1201D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int 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i = start; i &lt;= n ; i++){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    list.add(i);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    </w:t>
      </w:r>
      <w:r w:rsidRPr="00B1201D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IN" w:eastAsia="en-IN"/>
        </w:rPr>
        <w:t>combination1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(ls,n,k,list,i+</w:t>
      </w:r>
      <w:r w:rsidRPr="00B1201D">
        <w:rPr>
          <w:rFonts w:ascii="Courier New" w:eastAsia="Times New Roman" w:hAnsi="Courier New" w:cs="Courier New"/>
          <w:color w:val="2AACB8"/>
          <w:sz w:val="20"/>
          <w:szCs w:val="20"/>
          <w:lang w:val="en-IN" w:eastAsia="en-IN"/>
        </w:rPr>
        <w:t>1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);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    list.remove(list.size()-</w:t>
      </w:r>
      <w:r w:rsidRPr="00B1201D">
        <w:rPr>
          <w:rFonts w:ascii="Courier New" w:eastAsia="Times New Roman" w:hAnsi="Courier New" w:cs="Courier New"/>
          <w:color w:val="2AACB8"/>
          <w:sz w:val="20"/>
          <w:szCs w:val="20"/>
          <w:lang w:val="en-IN" w:eastAsia="en-IN"/>
        </w:rPr>
        <w:t>1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);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}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>}</w:t>
      </w:r>
    </w:p>
    <w:p w14:paraId="50D01575" w14:textId="1D602C51" w:rsidR="00B1201D" w:rsidRDefault="00B1201D" w:rsidP="00B0531A">
      <w:r>
        <w:t>for an array:</w:t>
      </w:r>
    </w:p>
    <w:p w14:paraId="3E5C10C9" w14:textId="72226E5A" w:rsidR="00B1201D" w:rsidRPr="00B1201D" w:rsidRDefault="00B1201D" w:rsidP="00B1201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</w:pPr>
      <w:r w:rsidRPr="00B1201D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public static void </w:t>
      </w:r>
      <w:r w:rsidRPr="00B1201D">
        <w:rPr>
          <w:rFonts w:ascii="Courier New" w:eastAsia="Times New Roman" w:hAnsi="Courier New" w:cs="Courier New"/>
          <w:color w:val="56A8F5"/>
          <w:sz w:val="20"/>
          <w:szCs w:val="20"/>
          <w:lang w:val="en-IN" w:eastAsia="en-IN"/>
        </w:rPr>
        <w:t>combination1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(List&lt;List&lt;Integer&gt;&gt; ls,</w:t>
      </w:r>
      <w:r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 </w:t>
      </w:r>
      <w:r w:rsidRPr="00B1201D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int 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arr[],List&lt;Integer&gt; list,</w:t>
      </w:r>
      <w:r w:rsidRPr="00B1201D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int 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k,</w:t>
      </w:r>
      <w:r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 </w:t>
      </w:r>
      <w:r w:rsidRPr="00B1201D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int 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start){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</w:t>
      </w:r>
      <w:r w:rsidRPr="00B1201D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>if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(list.size() == k){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    </w:t>
      </w:r>
      <w:r w:rsidRPr="00B1201D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>if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(!ls.contains(list))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        ls.add(</w:t>
      </w:r>
      <w:r w:rsidRPr="00B1201D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new 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ArrayList&lt;&gt;(list));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    </w:t>
      </w:r>
      <w:r w:rsidRPr="00B1201D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>return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;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}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</w:t>
      </w:r>
      <w:r w:rsidRPr="00B1201D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>for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(</w:t>
      </w:r>
      <w:r w:rsidRPr="00B1201D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int 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i = start; i &lt; arr.</w:t>
      </w:r>
      <w:r w:rsidRPr="00B1201D">
        <w:rPr>
          <w:rFonts w:ascii="Courier New" w:eastAsia="Times New Roman" w:hAnsi="Courier New" w:cs="Courier New"/>
          <w:color w:val="C77DBB"/>
          <w:sz w:val="20"/>
          <w:szCs w:val="20"/>
          <w:lang w:val="en-IN" w:eastAsia="en-IN"/>
        </w:rPr>
        <w:t xml:space="preserve">length 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; i++){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    list.add(arr[i]);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    </w:t>
      </w:r>
      <w:r w:rsidRPr="00B1201D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IN" w:eastAsia="en-IN"/>
        </w:rPr>
        <w:t>combination1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(ls,arr,list,k,i+</w:t>
      </w:r>
      <w:r w:rsidRPr="00B1201D">
        <w:rPr>
          <w:rFonts w:ascii="Courier New" w:eastAsia="Times New Roman" w:hAnsi="Courier New" w:cs="Courier New"/>
          <w:color w:val="2AACB8"/>
          <w:sz w:val="20"/>
          <w:szCs w:val="20"/>
          <w:lang w:val="en-IN" w:eastAsia="en-IN"/>
        </w:rPr>
        <w:t>1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);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    list.remove(list.size()-</w:t>
      </w:r>
      <w:r w:rsidRPr="00B1201D">
        <w:rPr>
          <w:rFonts w:ascii="Courier New" w:eastAsia="Times New Roman" w:hAnsi="Courier New" w:cs="Courier New"/>
          <w:color w:val="2AACB8"/>
          <w:sz w:val="20"/>
          <w:szCs w:val="20"/>
          <w:lang w:val="en-IN" w:eastAsia="en-IN"/>
        </w:rPr>
        <w:t>1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);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}</w:t>
      </w:r>
      <w:r w:rsidRPr="00B1201D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>}</w:t>
      </w:r>
    </w:p>
    <w:p w14:paraId="0A4ABED3" w14:textId="77777777" w:rsidR="00B1201D" w:rsidRDefault="00B1201D" w:rsidP="00B0531A"/>
    <w:p w14:paraId="49CB361F" w14:textId="2566897F" w:rsidR="000B0E48" w:rsidRDefault="00311CF8" w:rsidP="00B0531A">
      <w:r>
        <w:t>Problem 16:</w:t>
      </w:r>
      <w:r w:rsidR="000B0E48">
        <w:t xml:space="preserve"> </w:t>
      </w:r>
      <w:hyperlink r:id="rId30" w:history="1">
        <w:r w:rsidR="000B0E48" w:rsidRPr="000B0E48">
          <w:rPr>
            <w:rStyle w:val="Hyperlink"/>
            <w:b/>
            <w:bCs/>
          </w:rPr>
          <w:t>Letter Combinations of a Phone Number</w:t>
        </w:r>
      </w:hyperlink>
    </w:p>
    <w:p w14:paraId="22F860B2" w14:textId="706E2438" w:rsidR="00FF5AB9" w:rsidRDefault="00FF5AB9" w:rsidP="00B0531A">
      <w:r w:rsidRPr="00FF5AB9">
        <w:t xml:space="preserve">Solution: </w:t>
      </w:r>
    </w:p>
    <w:p w14:paraId="7213A2F0" w14:textId="19EF9352" w:rsidR="00FF5AB9" w:rsidRPr="00FF5AB9" w:rsidRDefault="00FF5AB9" w:rsidP="00FF5AB9">
      <w:pPr>
        <w:pStyle w:val="HTMLPreformatted"/>
        <w:shd w:val="clear" w:color="auto" w:fill="1E1F22"/>
        <w:rPr>
          <w:rFonts w:ascii="Courier New" w:eastAsia="Times New Roman" w:hAnsi="Courier New" w:cs="Courier New"/>
          <w:color w:val="BCBEC4"/>
          <w:sz w:val="20"/>
          <w:lang w:val="en-IN" w:eastAsia="en-IN"/>
        </w:rPr>
      </w:pPr>
      <w:r w:rsidRPr="00FF5AB9">
        <w:rPr>
          <w:rFonts w:ascii="Courier New" w:eastAsia="Times New Roman" w:hAnsi="Courier New" w:cs="Courier New"/>
          <w:color w:val="BCBEC4"/>
          <w:sz w:val="20"/>
          <w:lang w:val="en-IN" w:eastAsia="en-IN"/>
        </w:rPr>
        <w:t>String [] d={</w:t>
      </w:r>
      <w:r w:rsidRPr="00FF5AB9">
        <w:rPr>
          <w:rFonts w:ascii="Courier New" w:eastAsia="Times New Roman" w:hAnsi="Courier New" w:cs="Courier New"/>
          <w:color w:val="6AAB73"/>
          <w:sz w:val="20"/>
          <w:lang w:val="en-IN" w:eastAsia="en-IN"/>
        </w:rPr>
        <w:t>""</w:t>
      </w:r>
      <w:r w:rsidRPr="00FF5AB9">
        <w:rPr>
          <w:rFonts w:ascii="Courier New" w:eastAsia="Times New Roman" w:hAnsi="Courier New" w:cs="Courier New"/>
          <w:color w:val="BCBEC4"/>
          <w:sz w:val="20"/>
          <w:lang w:val="en-IN" w:eastAsia="en-IN"/>
        </w:rPr>
        <w:t>,</w:t>
      </w:r>
      <w:r w:rsidRPr="00FF5AB9">
        <w:rPr>
          <w:rFonts w:ascii="Courier New" w:eastAsia="Times New Roman" w:hAnsi="Courier New" w:cs="Courier New"/>
          <w:color w:val="6AAB73"/>
          <w:sz w:val="20"/>
          <w:lang w:val="en-IN" w:eastAsia="en-IN"/>
        </w:rPr>
        <w:t>"abc"</w:t>
      </w:r>
      <w:r w:rsidRPr="00FF5AB9">
        <w:rPr>
          <w:rFonts w:ascii="Courier New" w:eastAsia="Times New Roman" w:hAnsi="Courier New" w:cs="Courier New"/>
          <w:color w:val="BCBEC4"/>
          <w:sz w:val="20"/>
          <w:lang w:val="en-IN" w:eastAsia="en-IN"/>
        </w:rPr>
        <w:t>,</w:t>
      </w:r>
      <w:r w:rsidRPr="00FF5AB9">
        <w:rPr>
          <w:rFonts w:ascii="Courier New" w:eastAsia="Times New Roman" w:hAnsi="Courier New" w:cs="Courier New"/>
          <w:color w:val="6AAB73"/>
          <w:sz w:val="20"/>
          <w:lang w:val="en-IN" w:eastAsia="en-IN"/>
        </w:rPr>
        <w:t>"def"</w:t>
      </w:r>
      <w:r w:rsidRPr="00FF5AB9">
        <w:rPr>
          <w:rFonts w:ascii="Courier New" w:eastAsia="Times New Roman" w:hAnsi="Courier New" w:cs="Courier New"/>
          <w:color w:val="BCBEC4"/>
          <w:sz w:val="20"/>
          <w:lang w:val="en-IN" w:eastAsia="en-IN"/>
        </w:rPr>
        <w:t>,</w:t>
      </w:r>
      <w:r w:rsidRPr="00FF5AB9">
        <w:rPr>
          <w:rFonts w:ascii="Courier New" w:eastAsia="Times New Roman" w:hAnsi="Courier New" w:cs="Courier New"/>
          <w:color w:val="6AAB73"/>
          <w:sz w:val="20"/>
          <w:lang w:val="en-IN" w:eastAsia="en-IN"/>
        </w:rPr>
        <w:t>"ghi"</w:t>
      </w:r>
      <w:r w:rsidRPr="00FF5AB9">
        <w:rPr>
          <w:rFonts w:ascii="Courier New" w:eastAsia="Times New Roman" w:hAnsi="Courier New" w:cs="Courier New"/>
          <w:color w:val="BCBEC4"/>
          <w:sz w:val="20"/>
          <w:lang w:val="en-IN" w:eastAsia="en-IN"/>
        </w:rPr>
        <w:t>,</w:t>
      </w:r>
      <w:r w:rsidRPr="00FF5AB9">
        <w:rPr>
          <w:rFonts w:ascii="Courier New" w:eastAsia="Times New Roman" w:hAnsi="Courier New" w:cs="Courier New"/>
          <w:color w:val="6AAB73"/>
          <w:sz w:val="20"/>
          <w:lang w:val="en-IN" w:eastAsia="en-IN"/>
        </w:rPr>
        <w:t>"jkl"</w:t>
      </w:r>
      <w:r w:rsidRPr="00FF5AB9">
        <w:rPr>
          <w:rFonts w:ascii="Courier New" w:eastAsia="Times New Roman" w:hAnsi="Courier New" w:cs="Courier New"/>
          <w:color w:val="BCBEC4"/>
          <w:sz w:val="20"/>
          <w:lang w:val="en-IN" w:eastAsia="en-IN"/>
        </w:rPr>
        <w:t>,</w:t>
      </w:r>
      <w:r w:rsidRPr="00FF5AB9">
        <w:rPr>
          <w:rFonts w:ascii="Courier New" w:eastAsia="Times New Roman" w:hAnsi="Courier New" w:cs="Courier New"/>
          <w:color w:val="6AAB73"/>
          <w:sz w:val="20"/>
          <w:lang w:val="en-IN" w:eastAsia="en-IN"/>
        </w:rPr>
        <w:t>"mno"</w:t>
      </w:r>
      <w:r w:rsidRPr="00FF5AB9">
        <w:rPr>
          <w:rFonts w:ascii="Courier New" w:eastAsia="Times New Roman" w:hAnsi="Courier New" w:cs="Courier New"/>
          <w:color w:val="BCBEC4"/>
          <w:sz w:val="20"/>
          <w:lang w:val="en-IN" w:eastAsia="en-IN"/>
        </w:rPr>
        <w:t>,</w:t>
      </w:r>
      <w:r w:rsidRPr="00FF5AB9">
        <w:rPr>
          <w:rFonts w:ascii="Courier New" w:eastAsia="Times New Roman" w:hAnsi="Courier New" w:cs="Courier New"/>
          <w:color w:val="6AAB73"/>
          <w:sz w:val="20"/>
          <w:lang w:val="en-IN" w:eastAsia="en-IN"/>
        </w:rPr>
        <w:t>"pqrs"</w:t>
      </w:r>
      <w:r w:rsidRPr="00FF5AB9">
        <w:rPr>
          <w:rFonts w:ascii="Courier New" w:eastAsia="Times New Roman" w:hAnsi="Courier New" w:cs="Courier New"/>
          <w:color w:val="BCBEC4"/>
          <w:sz w:val="20"/>
          <w:lang w:val="en-IN" w:eastAsia="en-IN"/>
        </w:rPr>
        <w:t>,</w:t>
      </w:r>
      <w:r w:rsidRPr="00FF5AB9">
        <w:rPr>
          <w:rFonts w:ascii="Courier New" w:eastAsia="Times New Roman" w:hAnsi="Courier New" w:cs="Courier New"/>
          <w:color w:val="6AAB73"/>
          <w:sz w:val="20"/>
          <w:lang w:val="en-IN" w:eastAsia="en-IN"/>
        </w:rPr>
        <w:t>"tuv"</w:t>
      </w:r>
      <w:r w:rsidRPr="00FF5AB9">
        <w:rPr>
          <w:rFonts w:ascii="Courier New" w:eastAsia="Times New Roman" w:hAnsi="Courier New" w:cs="Courier New"/>
          <w:color w:val="BCBEC4"/>
          <w:sz w:val="20"/>
          <w:lang w:val="en-IN" w:eastAsia="en-IN"/>
        </w:rPr>
        <w:t>,</w:t>
      </w:r>
      <w:r w:rsidRPr="00FF5AB9">
        <w:rPr>
          <w:rFonts w:ascii="Courier New" w:eastAsia="Times New Roman" w:hAnsi="Courier New" w:cs="Courier New"/>
          <w:color w:val="6AAB73"/>
          <w:sz w:val="20"/>
          <w:lang w:val="en-IN" w:eastAsia="en-IN"/>
        </w:rPr>
        <w:t>"wx"</w:t>
      </w:r>
      <w:r w:rsidRPr="00FF5AB9">
        <w:rPr>
          <w:rFonts w:ascii="Courier New" w:eastAsia="Times New Roman" w:hAnsi="Courier New" w:cs="Courier New"/>
          <w:color w:val="BCBEC4"/>
          <w:sz w:val="20"/>
          <w:lang w:val="en-IN" w:eastAsia="en-IN"/>
        </w:rPr>
        <w:t>,</w:t>
      </w:r>
      <w:r w:rsidRPr="00FF5AB9">
        <w:rPr>
          <w:rFonts w:ascii="Courier New" w:eastAsia="Times New Roman" w:hAnsi="Courier New" w:cs="Courier New"/>
          <w:color w:val="6AAB73"/>
          <w:sz w:val="20"/>
          <w:lang w:val="en-IN" w:eastAsia="en-IN"/>
        </w:rPr>
        <w:t>"yz"</w:t>
      </w:r>
      <w:r w:rsidRPr="00FF5AB9">
        <w:rPr>
          <w:rFonts w:ascii="Courier New" w:eastAsia="Times New Roman" w:hAnsi="Courier New" w:cs="Courier New"/>
          <w:color w:val="BCBEC4"/>
          <w:sz w:val="20"/>
          <w:lang w:val="en-IN" w:eastAsia="en-IN"/>
        </w:rPr>
        <w:t>};</w:t>
      </w:r>
      <w:r w:rsidRPr="00FF5AB9">
        <w:rPr>
          <w:rFonts w:ascii="Courier New" w:eastAsia="Times New Roman" w:hAnsi="Courier New" w:cs="Courier New"/>
          <w:color w:val="BCBEC4"/>
          <w:sz w:val="20"/>
          <w:lang w:val="en-IN" w:eastAsia="en-IN"/>
        </w:rPr>
        <w:br/>
        <w:t xml:space="preserve"> String s=</w:t>
      </w:r>
      <w:r w:rsidRPr="00FF5AB9">
        <w:rPr>
          <w:rFonts w:ascii="Courier New" w:eastAsia="Times New Roman" w:hAnsi="Courier New" w:cs="Courier New"/>
          <w:color w:val="6AAB73"/>
          <w:sz w:val="20"/>
          <w:lang w:val="en-IN" w:eastAsia="en-IN"/>
        </w:rPr>
        <w:t>"12"</w:t>
      </w:r>
      <w:r w:rsidRPr="00FF5AB9">
        <w:rPr>
          <w:rFonts w:ascii="Courier New" w:eastAsia="Times New Roman" w:hAnsi="Courier New" w:cs="Courier New"/>
          <w:color w:val="BCBEC4"/>
          <w:sz w:val="20"/>
          <w:lang w:val="en-IN" w:eastAsia="en-IN"/>
        </w:rPr>
        <w:t>;</w:t>
      </w:r>
      <w:r w:rsidRPr="00FF5AB9">
        <w:rPr>
          <w:rFonts w:ascii="Courier New" w:eastAsia="Times New Roman" w:hAnsi="Courier New" w:cs="Courier New"/>
          <w:color w:val="BCBEC4"/>
          <w:sz w:val="20"/>
          <w:lang w:val="en-IN" w:eastAsia="en-IN"/>
        </w:rPr>
        <w:br/>
        <w:t xml:space="preserve"> String ans=</w:t>
      </w:r>
      <w:r w:rsidRPr="00FF5AB9">
        <w:rPr>
          <w:rFonts w:ascii="Courier New" w:eastAsia="Times New Roman" w:hAnsi="Courier New" w:cs="Courier New"/>
          <w:color w:val="6AAB73"/>
          <w:sz w:val="20"/>
          <w:lang w:val="en-IN" w:eastAsia="en-IN"/>
        </w:rPr>
        <w:t>""</w:t>
      </w:r>
      <w:r w:rsidRPr="00FF5AB9">
        <w:rPr>
          <w:rFonts w:ascii="Courier New" w:eastAsia="Times New Roman" w:hAnsi="Courier New" w:cs="Courier New"/>
          <w:color w:val="BCBEC4"/>
          <w:sz w:val="20"/>
          <w:lang w:val="en-IN" w:eastAsia="en-IN"/>
        </w:rPr>
        <w:t>;</w:t>
      </w:r>
      <w:r w:rsidRPr="00FF5AB9">
        <w:rPr>
          <w:rFonts w:ascii="Courier New" w:eastAsia="Times New Roman" w:hAnsi="Courier New" w:cs="Courier New"/>
          <w:color w:val="BCBEC4"/>
          <w:sz w:val="20"/>
          <w:lang w:val="en-IN" w:eastAsia="en-IN"/>
        </w:rPr>
        <w:br/>
      </w:r>
      <w:r w:rsidRPr="00FF5AB9">
        <w:rPr>
          <w:rFonts w:ascii="Courier New" w:eastAsia="Times New Roman" w:hAnsi="Courier New" w:cs="Courier New"/>
          <w:i/>
          <w:iCs/>
          <w:color w:val="BCBEC4"/>
          <w:sz w:val="20"/>
          <w:lang w:val="en-IN" w:eastAsia="en-IN"/>
        </w:rPr>
        <w:t>keypad</w:t>
      </w:r>
      <w:r w:rsidRPr="00FF5AB9">
        <w:rPr>
          <w:rFonts w:ascii="Courier New" w:eastAsia="Times New Roman" w:hAnsi="Courier New" w:cs="Courier New"/>
          <w:color w:val="BCBEC4"/>
          <w:sz w:val="20"/>
          <w:lang w:val="en-IN" w:eastAsia="en-IN"/>
        </w:rPr>
        <w:t xml:space="preserve"> (s, ans, d);</w:t>
      </w:r>
    </w:p>
    <w:p w14:paraId="059CEAAB" w14:textId="765ECC98" w:rsidR="00311CF8" w:rsidRDefault="00311CF8" w:rsidP="00B0531A"/>
    <w:p w14:paraId="1C80EA1B" w14:textId="5FBD7F4E" w:rsidR="000B0E48" w:rsidRDefault="000B0E48" w:rsidP="00B0531A"/>
    <w:p w14:paraId="13695DB3" w14:textId="7BE315E5" w:rsidR="000B0E48" w:rsidRDefault="000B0E48" w:rsidP="00B0531A">
      <w:r w:rsidRPr="009E5614">
        <w:rPr>
          <w:noProof/>
        </w:rPr>
        <w:lastRenderedPageBreak/>
        <w:drawing>
          <wp:inline distT="0" distB="0" distL="0" distR="0" wp14:anchorId="7614F546" wp14:editId="43DD6E3F">
            <wp:extent cx="2103885" cy="1929130"/>
            <wp:effectExtent l="0" t="0" r="0" b="0"/>
            <wp:docPr id="11659359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291" cy="196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5AB9" w:rsidRPr="00FF5AB9">
        <w:t xml:space="preserve"> </w:t>
      </w:r>
      <w:r w:rsidR="00FF5AB9">
        <w:rPr>
          <w:noProof/>
        </w:rPr>
        <w:drawing>
          <wp:inline distT="0" distB="0" distL="0" distR="0" wp14:anchorId="34FC71DD" wp14:editId="5AEFFD83">
            <wp:extent cx="2891060" cy="1936115"/>
            <wp:effectExtent l="0" t="0" r="5080" b="6985"/>
            <wp:docPr id="6909208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355" cy="1959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1ACD1" w14:textId="77777777" w:rsidR="00FF5AB9" w:rsidRDefault="00FF5AB9" w:rsidP="00B0531A"/>
    <w:p w14:paraId="0768E28C" w14:textId="21E16E25" w:rsidR="00FF5AB9" w:rsidRPr="00FF5AB9" w:rsidRDefault="00FF5AB9" w:rsidP="00FF5AB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</w:pPr>
      <w:r w:rsidRPr="00FF5AB9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public static void </w:t>
      </w:r>
      <w:r w:rsidRPr="00FF5AB9">
        <w:rPr>
          <w:rFonts w:ascii="Courier New" w:eastAsia="Times New Roman" w:hAnsi="Courier New" w:cs="Courier New"/>
          <w:color w:val="56A8F5"/>
          <w:sz w:val="20"/>
          <w:szCs w:val="20"/>
          <w:lang w:val="en-IN" w:eastAsia="en-IN"/>
        </w:rPr>
        <w:t>keypad</w:t>
      </w:r>
      <w:r>
        <w:rPr>
          <w:rFonts w:ascii="Courier New" w:eastAsia="Times New Roman" w:hAnsi="Courier New" w:cs="Courier New"/>
          <w:color w:val="56A8F5"/>
          <w:sz w:val="20"/>
          <w:szCs w:val="20"/>
          <w:lang w:val="en-IN" w:eastAsia="en-IN"/>
        </w:rPr>
        <w:t xml:space="preserve"> </w:t>
      </w:r>
      <w:r w:rsidRPr="00FF5AB9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(String s,</w:t>
      </w:r>
      <w:r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 </w:t>
      </w:r>
      <w:r w:rsidRPr="00FF5AB9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String ans,</w:t>
      </w:r>
      <w:r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 </w:t>
      </w:r>
      <w:proofErr w:type="gramStart"/>
      <w:r w:rsidRPr="00FF5AB9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String[</w:t>
      </w:r>
      <w:proofErr w:type="gramEnd"/>
      <w:r w:rsidRPr="00FF5AB9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] d) {</w:t>
      </w:r>
      <w:r w:rsidRPr="00FF5AB9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</w:t>
      </w:r>
      <w:r w:rsidRPr="00FF5AB9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if </w:t>
      </w:r>
      <w:r w:rsidRPr="00FF5AB9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(s.length() == </w:t>
      </w:r>
      <w:r w:rsidRPr="00FF5AB9">
        <w:rPr>
          <w:rFonts w:ascii="Courier New" w:eastAsia="Times New Roman" w:hAnsi="Courier New" w:cs="Courier New"/>
          <w:color w:val="2AACB8"/>
          <w:sz w:val="20"/>
          <w:szCs w:val="20"/>
          <w:lang w:val="en-IN" w:eastAsia="en-IN"/>
        </w:rPr>
        <w:t>0</w:t>
      </w:r>
      <w:r w:rsidRPr="00FF5AB9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) {</w:t>
      </w:r>
      <w:r w:rsidRPr="00FF5AB9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    System.</w:t>
      </w:r>
      <w:r w:rsidRPr="00FF5AB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IN" w:eastAsia="en-IN"/>
        </w:rPr>
        <w:t>out</w:t>
      </w:r>
      <w:r w:rsidRPr="00FF5AB9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.print(ans + </w:t>
      </w:r>
      <w:r w:rsidRPr="00FF5AB9">
        <w:rPr>
          <w:rFonts w:ascii="Courier New" w:eastAsia="Times New Roman" w:hAnsi="Courier New" w:cs="Courier New"/>
          <w:color w:val="6AAB73"/>
          <w:sz w:val="20"/>
          <w:szCs w:val="20"/>
          <w:lang w:val="en-IN" w:eastAsia="en-IN"/>
        </w:rPr>
        <w:t>" "</w:t>
      </w:r>
      <w:r w:rsidRPr="00FF5AB9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);</w:t>
      </w:r>
      <w:r w:rsidRPr="00FF5AB9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    </w:t>
      </w:r>
      <w:r w:rsidRPr="00FF5AB9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>return</w:t>
      </w:r>
      <w:r w:rsidRPr="00FF5AB9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;</w:t>
      </w:r>
      <w:r w:rsidRPr="00FF5AB9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}</w:t>
      </w:r>
      <w:r w:rsidRPr="00FF5AB9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</w:t>
      </w:r>
      <w:r w:rsidRPr="00FF5AB9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char </w:t>
      </w:r>
      <w:r w:rsidRPr="00FF5AB9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ch = s.charAt(</w:t>
      </w:r>
      <w:r w:rsidRPr="00FF5AB9">
        <w:rPr>
          <w:rFonts w:ascii="Courier New" w:eastAsia="Times New Roman" w:hAnsi="Courier New" w:cs="Courier New"/>
          <w:color w:val="2AACB8"/>
          <w:sz w:val="20"/>
          <w:szCs w:val="20"/>
          <w:lang w:val="en-IN" w:eastAsia="en-IN"/>
        </w:rPr>
        <w:t>0</w:t>
      </w:r>
      <w:r w:rsidRPr="00FF5AB9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);</w:t>
      </w:r>
      <w:r w:rsidRPr="00FF5AB9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String p = d[ch - </w:t>
      </w:r>
      <w:r w:rsidRPr="00FF5AB9">
        <w:rPr>
          <w:rFonts w:ascii="Courier New" w:eastAsia="Times New Roman" w:hAnsi="Courier New" w:cs="Courier New"/>
          <w:color w:val="6AAB73"/>
          <w:sz w:val="20"/>
          <w:szCs w:val="20"/>
          <w:lang w:val="en-IN" w:eastAsia="en-IN"/>
        </w:rPr>
        <w:t>'0'</w:t>
      </w:r>
      <w:r w:rsidRPr="00FF5AB9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];</w:t>
      </w:r>
      <w:r w:rsidRPr="00FF5AB9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</w:t>
      </w:r>
      <w:r w:rsidRPr="00FF5AB9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for </w:t>
      </w:r>
      <w:r w:rsidRPr="00FF5AB9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(</w:t>
      </w:r>
      <w:r w:rsidRPr="00FF5AB9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int </w:t>
      </w:r>
      <w:r w:rsidRPr="00FF5AB9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i = </w:t>
      </w:r>
      <w:r w:rsidRPr="00FF5AB9">
        <w:rPr>
          <w:rFonts w:ascii="Courier New" w:eastAsia="Times New Roman" w:hAnsi="Courier New" w:cs="Courier New"/>
          <w:color w:val="2AACB8"/>
          <w:sz w:val="20"/>
          <w:szCs w:val="20"/>
          <w:lang w:val="en-IN" w:eastAsia="en-IN"/>
        </w:rPr>
        <w:t>0</w:t>
      </w:r>
      <w:r w:rsidRPr="00FF5AB9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; i &lt; p.length(); i++) {</w:t>
      </w:r>
      <w:r w:rsidRPr="00FF5AB9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     </w:t>
      </w:r>
      <w:r w:rsidRPr="00FF5AB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IN" w:eastAsia="en-IN"/>
        </w:rPr>
        <w:t>keypad</w:t>
      </w:r>
      <w:r w:rsidRPr="00FF5AB9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(s.substring(</w:t>
      </w:r>
      <w:r w:rsidRPr="00FF5AB9">
        <w:rPr>
          <w:rFonts w:ascii="Courier New" w:eastAsia="Times New Roman" w:hAnsi="Courier New" w:cs="Courier New"/>
          <w:color w:val="2AACB8"/>
          <w:sz w:val="20"/>
          <w:szCs w:val="20"/>
          <w:lang w:val="en-IN" w:eastAsia="en-IN"/>
        </w:rPr>
        <w:t>1</w:t>
      </w:r>
      <w:r w:rsidRPr="00FF5AB9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), ans + p.charAt(i), d);</w:t>
      </w:r>
      <w:r w:rsidRPr="00FF5AB9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}</w:t>
      </w:r>
      <w:r w:rsidRPr="00FF5AB9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>}</w:t>
      </w:r>
    </w:p>
    <w:p w14:paraId="57003F4F" w14:textId="77777777" w:rsidR="00FF5AB9" w:rsidRDefault="00FF5AB9" w:rsidP="00B0531A"/>
    <w:p w14:paraId="7C265D06" w14:textId="23F86C3D" w:rsidR="00FF5AB9" w:rsidRDefault="00FF5AB9" w:rsidP="00B0531A">
      <w:r>
        <w:t xml:space="preserve">Problem 17: seating </w:t>
      </w:r>
      <w:r w:rsidR="005F56B9">
        <w:t>arrangement</w:t>
      </w:r>
    </w:p>
    <w:p w14:paraId="0CBEEF89" w14:textId="48BBEF01" w:rsidR="00FF5AB9" w:rsidRDefault="00FF5AB9" w:rsidP="00B0531A">
      <w:r>
        <w:t xml:space="preserve">Solution: </w:t>
      </w:r>
    </w:p>
    <w:p w14:paraId="0B91BC1C" w14:textId="77777777" w:rsidR="005F56B9" w:rsidRDefault="005F56B9" w:rsidP="00B0531A"/>
    <w:p w14:paraId="0B8CA403" w14:textId="39AF1FC5" w:rsidR="00FF5AB9" w:rsidRPr="005F56B9" w:rsidRDefault="005F56B9" w:rsidP="005F56B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</w:pPr>
      <w:r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IN" w:eastAsia="en-IN"/>
        </w:rPr>
        <w:t>s</w:t>
      </w:r>
      <w:r w:rsidRPr="005F56B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IN" w:eastAsia="en-IN"/>
        </w:rPr>
        <w:t>eatting</w:t>
      </w:r>
      <w:r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IN" w:eastAsia="en-IN"/>
        </w:rPr>
        <w:t xml:space="preserve"> </w:t>
      </w:r>
      <w:r w:rsidRPr="005F56B9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(</w:t>
      </w:r>
      <w:r w:rsidRPr="005F56B9">
        <w:rPr>
          <w:rFonts w:ascii="Courier New" w:eastAsia="Times New Roman" w:hAnsi="Courier New" w:cs="Courier New"/>
          <w:color w:val="2AACB8"/>
          <w:sz w:val="20"/>
          <w:szCs w:val="20"/>
          <w:lang w:val="en-IN" w:eastAsia="en-IN"/>
        </w:rPr>
        <w:t>2</w:t>
      </w:r>
      <w:r w:rsidRPr="005F56B9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,</w:t>
      </w:r>
      <w:r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 </w:t>
      </w:r>
      <w:r w:rsidRPr="005F56B9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>new boolean</w:t>
      </w:r>
      <w:r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 </w:t>
      </w:r>
      <w:r w:rsidRPr="005F56B9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[] {</w:t>
      </w:r>
      <w:r w:rsidRPr="005F56B9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>false</w:t>
      </w:r>
      <w:r w:rsidRPr="005F56B9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,</w:t>
      </w:r>
      <w:r w:rsidRPr="005F56B9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 false</w:t>
      </w:r>
      <w:r w:rsidRPr="005F56B9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,</w:t>
      </w:r>
      <w:r w:rsidRPr="005F56B9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 false</w:t>
      </w:r>
      <w:r w:rsidRPr="005F56B9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,</w:t>
      </w:r>
      <w:r w:rsidRPr="005F56B9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 false</w:t>
      </w:r>
      <w:r w:rsidRPr="005F56B9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},</w:t>
      </w:r>
      <w:r w:rsidRPr="005F56B9">
        <w:rPr>
          <w:rFonts w:ascii="Courier New" w:eastAsia="Times New Roman" w:hAnsi="Courier New" w:cs="Courier New"/>
          <w:color w:val="6AAB73"/>
          <w:sz w:val="20"/>
          <w:szCs w:val="20"/>
          <w:lang w:val="en-IN" w:eastAsia="en-IN"/>
        </w:rPr>
        <w:t>""</w:t>
      </w:r>
      <w:r w:rsidRPr="005F56B9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);</w:t>
      </w:r>
    </w:p>
    <w:p w14:paraId="0727D7E5" w14:textId="64059E6E" w:rsidR="00FF5AB9" w:rsidRPr="00FF5AB9" w:rsidRDefault="00FF5AB9" w:rsidP="00FF5AB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</w:pPr>
      <w:r w:rsidRPr="00FF5AB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IN" w:eastAsia="en-IN"/>
        </w:rPr>
        <w:t>seatting1</w:t>
      </w:r>
      <w:r w:rsidR="005F56B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IN" w:eastAsia="en-IN"/>
        </w:rPr>
        <w:t xml:space="preserve"> </w:t>
      </w:r>
      <w:r w:rsidRPr="00FF5AB9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(</w:t>
      </w:r>
      <w:r w:rsidRPr="00FF5AB9">
        <w:rPr>
          <w:rFonts w:ascii="Courier New" w:eastAsia="Times New Roman" w:hAnsi="Courier New" w:cs="Courier New"/>
          <w:color w:val="2AACB8"/>
          <w:sz w:val="20"/>
          <w:szCs w:val="20"/>
          <w:lang w:val="en-IN" w:eastAsia="en-IN"/>
        </w:rPr>
        <w:t>2</w:t>
      </w:r>
      <w:r w:rsidRPr="00FF5AB9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,</w:t>
      </w:r>
      <w:r w:rsidR="005F56B9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 xml:space="preserve"> </w:t>
      </w:r>
      <w:r w:rsidRPr="00FF5AB9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>new boolean</w:t>
      </w:r>
      <w:r w:rsidR="005F56B9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 </w:t>
      </w:r>
      <w:r w:rsidR="005F56B9" w:rsidRPr="00FF5AB9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[] {</w:t>
      </w:r>
      <w:r w:rsidR="005F56B9" w:rsidRPr="00FF5AB9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>false</w:t>
      </w:r>
      <w:r w:rsidR="005F56B9" w:rsidRPr="00FF5AB9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,</w:t>
      </w:r>
      <w:r w:rsidR="005F56B9" w:rsidRPr="00FF5AB9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 false</w:t>
      </w:r>
      <w:r w:rsidR="005F56B9" w:rsidRPr="00FF5AB9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,</w:t>
      </w:r>
      <w:r w:rsidR="005F56B9" w:rsidRPr="00FF5AB9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 false</w:t>
      </w:r>
      <w:r w:rsidR="005F56B9" w:rsidRPr="00FF5AB9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,</w:t>
      </w:r>
      <w:r w:rsidR="005F56B9" w:rsidRPr="00FF5AB9">
        <w:rPr>
          <w:rFonts w:ascii="Courier New" w:eastAsia="Times New Roman" w:hAnsi="Courier New" w:cs="Courier New"/>
          <w:color w:val="CF8E6D"/>
          <w:sz w:val="20"/>
          <w:szCs w:val="20"/>
          <w:lang w:val="en-IN" w:eastAsia="en-IN"/>
        </w:rPr>
        <w:t xml:space="preserve"> false</w:t>
      </w:r>
      <w:r w:rsidRPr="00FF5AB9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},</w:t>
      </w:r>
      <w:r w:rsidRPr="00FF5AB9">
        <w:rPr>
          <w:rFonts w:ascii="Courier New" w:eastAsia="Times New Roman" w:hAnsi="Courier New" w:cs="Courier New"/>
          <w:color w:val="2AACB8"/>
          <w:sz w:val="20"/>
          <w:szCs w:val="20"/>
          <w:lang w:val="en-IN" w:eastAsia="en-IN"/>
        </w:rPr>
        <w:t>0</w:t>
      </w:r>
      <w:r w:rsidRPr="00FF5AB9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,</w:t>
      </w:r>
      <w:r w:rsidRPr="00FF5AB9">
        <w:rPr>
          <w:rFonts w:ascii="Courier New" w:eastAsia="Times New Roman" w:hAnsi="Courier New" w:cs="Courier New"/>
          <w:color w:val="6AAB73"/>
          <w:sz w:val="20"/>
          <w:szCs w:val="20"/>
          <w:lang w:val="en-IN" w:eastAsia="en-IN"/>
        </w:rPr>
        <w:t>""</w:t>
      </w:r>
      <w:r w:rsidRPr="00FF5AB9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,</w:t>
      </w:r>
      <w:r w:rsidRPr="00FF5AB9">
        <w:rPr>
          <w:rFonts w:ascii="Courier New" w:eastAsia="Times New Roman" w:hAnsi="Courier New" w:cs="Courier New"/>
          <w:color w:val="2AACB8"/>
          <w:sz w:val="20"/>
          <w:szCs w:val="20"/>
          <w:lang w:val="en-IN" w:eastAsia="en-IN"/>
        </w:rPr>
        <w:t>0</w:t>
      </w:r>
      <w:r w:rsidRPr="00FF5AB9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t>);</w:t>
      </w:r>
    </w:p>
    <w:p w14:paraId="344C4C08" w14:textId="0E9A3D77" w:rsidR="00FF5AB9" w:rsidRDefault="005F56B9" w:rsidP="00B0531A">
      <w:r>
        <w:t>// permutation:</w:t>
      </w:r>
    </w:p>
    <w:p w14:paraId="23CC2CD6" w14:textId="10DD4AD2" w:rsidR="00FF5AB9" w:rsidRDefault="009858D8" w:rsidP="00B0531A">
      <w:r w:rsidRPr="009858D8">
        <w:rPr>
          <w:noProof/>
        </w:rPr>
        <w:lastRenderedPageBreak/>
        <w:drawing>
          <wp:inline distT="0" distB="0" distL="0" distR="0" wp14:anchorId="07E5B049" wp14:editId="638F708A">
            <wp:extent cx="5731510" cy="4028440"/>
            <wp:effectExtent l="0" t="0" r="2540" b="0"/>
            <wp:docPr id="11075797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51B64" w14:textId="0BA19E5D" w:rsidR="001B1A8C" w:rsidRDefault="001B1A8C" w:rsidP="00B0531A">
      <w:r>
        <w:t>Problem 18: coin change different patterns</w:t>
      </w:r>
    </w:p>
    <w:p w14:paraId="3B8CF784" w14:textId="009A7D8D" w:rsidR="001B1A8C" w:rsidRDefault="001B1A8C" w:rsidP="00B0531A">
      <w:r>
        <w:t>Solution:</w:t>
      </w:r>
    </w:p>
    <w:p w14:paraId="448D8413" w14:textId="39EF9E90" w:rsidR="001B1A8C" w:rsidRDefault="009858D8" w:rsidP="00B0531A">
      <w:r w:rsidRPr="009858D8">
        <w:rPr>
          <w:noProof/>
        </w:rPr>
        <w:lastRenderedPageBreak/>
        <w:drawing>
          <wp:inline distT="0" distB="0" distL="0" distR="0" wp14:anchorId="2C3D30A9" wp14:editId="4ADDCC33">
            <wp:extent cx="5374640" cy="8229600"/>
            <wp:effectExtent l="0" t="0" r="0" b="0"/>
            <wp:docPr id="13164629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6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1636" w14:textId="77777777" w:rsidR="00892BD6" w:rsidRDefault="00892BD6" w:rsidP="00B0531A"/>
    <w:p w14:paraId="3E62FCED" w14:textId="5E4252D6" w:rsidR="00892BD6" w:rsidRDefault="00892BD6" w:rsidP="00B0531A">
      <w:r>
        <w:t xml:space="preserve">Problem 20: </w:t>
      </w:r>
      <w:hyperlink r:id="rId35" w:history="1">
        <w:r w:rsidRPr="00892BD6">
          <w:rPr>
            <w:rStyle w:val="Hyperlink"/>
            <w:b/>
            <w:bCs/>
          </w:rPr>
          <w:t>Word Search</w:t>
        </w:r>
      </w:hyperlink>
    </w:p>
    <w:p w14:paraId="4EF422BA" w14:textId="06E50E8B" w:rsidR="00892BD6" w:rsidRDefault="00892BD6" w:rsidP="00B0531A">
      <w:r>
        <w:t>Solution:</w:t>
      </w:r>
    </w:p>
    <w:p w14:paraId="5E15D509" w14:textId="40A153E4" w:rsidR="00892BD6" w:rsidRDefault="00892BD6" w:rsidP="00B0531A">
      <w:pPr>
        <w:rPr>
          <w:noProof/>
        </w:rPr>
      </w:pPr>
      <w:r w:rsidRPr="00892BD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3E123E" wp14:editId="174EDE2B">
            <wp:extent cx="1965960" cy="1390389"/>
            <wp:effectExtent l="0" t="0" r="0" b="635"/>
            <wp:docPr id="21106339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791" cy="139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</w:p>
    <w:p w14:paraId="36F1B770" w14:textId="77777777" w:rsidR="00892BD6" w:rsidRDefault="00892BD6" w:rsidP="00B0531A"/>
    <w:p w14:paraId="2DF9C0B0" w14:textId="5A61CCB6" w:rsidR="00892BD6" w:rsidRDefault="009858D8" w:rsidP="00B0531A">
      <w:r w:rsidRPr="009858D8">
        <w:rPr>
          <w:noProof/>
        </w:rPr>
        <w:lastRenderedPageBreak/>
        <w:drawing>
          <wp:inline distT="0" distB="0" distL="0" distR="0" wp14:anchorId="31D5413C" wp14:editId="3A1BDFB4">
            <wp:extent cx="5731510" cy="6330315"/>
            <wp:effectExtent l="0" t="0" r="2540" b="0"/>
            <wp:docPr id="19470198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3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992D0" w14:textId="25C6B52C" w:rsidR="00892BD6" w:rsidRDefault="00892BD6" w:rsidP="00B0531A">
      <w:r>
        <w:t xml:space="preserve">Problem 21: </w:t>
      </w:r>
      <w:hyperlink r:id="rId38" w:history="1">
        <w:r w:rsidRPr="00892BD6">
          <w:rPr>
            <w:rStyle w:val="Hyperlink"/>
            <w:b/>
            <w:bCs/>
          </w:rPr>
          <w:t>N-Queens</w:t>
        </w:r>
      </w:hyperlink>
    </w:p>
    <w:p w14:paraId="050F87BE" w14:textId="77777777" w:rsidR="00615106" w:rsidRDefault="00892BD6" w:rsidP="00B0531A">
      <w:pPr>
        <w:rPr>
          <w:noProof/>
        </w:rPr>
      </w:pPr>
      <w:r>
        <w:t>Solution:</w:t>
      </w:r>
      <w:r w:rsidR="00615106" w:rsidRPr="00615106">
        <w:rPr>
          <w:noProof/>
        </w:rPr>
        <w:t xml:space="preserve"> </w:t>
      </w:r>
    </w:p>
    <w:p w14:paraId="11F96BF5" w14:textId="3FD73268" w:rsidR="00892BD6" w:rsidRDefault="00615106" w:rsidP="00B0531A">
      <w:r>
        <w:rPr>
          <w:noProof/>
        </w:rPr>
        <w:lastRenderedPageBreak/>
        <w:drawing>
          <wp:inline distT="0" distB="0" distL="0" distR="0" wp14:anchorId="4C9C225A" wp14:editId="0208BCDA">
            <wp:extent cx="5943600" cy="1584294"/>
            <wp:effectExtent l="0" t="0" r="0" b="0"/>
            <wp:docPr id="17202228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4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E51F6" w14:textId="77777777" w:rsidR="00615106" w:rsidRDefault="00615106" w:rsidP="00B0531A"/>
    <w:p w14:paraId="6A3D1B18" w14:textId="77777777" w:rsidR="00615106" w:rsidRPr="00615106" w:rsidRDefault="00615106" w:rsidP="00615106">
      <w:pPr>
        <w:rPr>
          <w:lang w:val="en-IN"/>
        </w:rPr>
      </w:pPr>
      <w:r w:rsidRPr="00615106">
        <w:rPr>
          <w:b/>
          <w:bCs/>
          <w:lang w:val="en-IN"/>
        </w:rPr>
        <w:t>Input:</w:t>
      </w:r>
      <w:r w:rsidRPr="00615106">
        <w:rPr>
          <w:lang w:val="en-IN"/>
        </w:rPr>
        <w:t xml:space="preserve"> n = 4</w:t>
      </w:r>
    </w:p>
    <w:p w14:paraId="445CC01C" w14:textId="57EE8425" w:rsidR="00615106" w:rsidRDefault="00615106" w:rsidP="00B0531A">
      <w:r w:rsidRPr="00615106">
        <w:rPr>
          <w:b/>
          <w:bCs/>
          <w:lang w:val="en-IN"/>
        </w:rPr>
        <w:t>Output:</w:t>
      </w:r>
      <w:r w:rsidRPr="00615106">
        <w:rPr>
          <w:lang w:val="en-IN"/>
        </w:rPr>
        <w:t xml:space="preserve"> [[".Q..","...Q","Q...,” “. Q."], [“. Q.","Q...","...Q",".Q.."]]</w:t>
      </w:r>
    </w:p>
    <w:p w14:paraId="5C631A3D" w14:textId="77777777" w:rsidR="00615106" w:rsidRDefault="00615106" w:rsidP="00B0531A"/>
    <w:p w14:paraId="4FE5C815" w14:textId="7E0005F2" w:rsidR="009858D8" w:rsidRPr="00633F25" w:rsidRDefault="009858D8" w:rsidP="009858D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</w:pPr>
      <w:r w:rsidRPr="009858D8">
        <w:rPr>
          <w:noProof/>
        </w:rPr>
        <w:lastRenderedPageBreak/>
        <w:drawing>
          <wp:inline distT="0" distB="0" distL="0" distR="0" wp14:anchorId="5F599E25" wp14:editId="479D38BD">
            <wp:extent cx="5731510" cy="3740150"/>
            <wp:effectExtent l="0" t="0" r="0" b="0"/>
            <wp:docPr id="52983900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3F25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</w:r>
      <w:r w:rsidRPr="009858D8">
        <w:rPr>
          <w:noProof/>
        </w:rPr>
        <w:lastRenderedPageBreak/>
        <w:drawing>
          <wp:inline distT="0" distB="0" distL="0" distR="0" wp14:anchorId="29724024" wp14:editId="52721798">
            <wp:extent cx="5731510" cy="4603750"/>
            <wp:effectExtent l="0" t="0" r="2540" b="6350"/>
            <wp:docPr id="11897752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03D9D" w14:textId="77777777" w:rsidR="00615106" w:rsidRDefault="00615106" w:rsidP="00615106"/>
    <w:p w14:paraId="030EAC02" w14:textId="3F2D82B0" w:rsidR="00E82F20" w:rsidRDefault="00615106" w:rsidP="00615106">
      <w:r>
        <w:t xml:space="preserve">Problem 22: </w:t>
      </w:r>
      <w:r w:rsidR="00E82F20">
        <w:t xml:space="preserve"> </w:t>
      </w:r>
      <w:hyperlink r:id="rId42" w:history="1">
        <w:r w:rsidR="00E82F20" w:rsidRPr="00E82F20">
          <w:rPr>
            <w:rStyle w:val="Hyperlink"/>
            <w:b/>
            <w:bCs/>
          </w:rPr>
          <w:t>Palindrome Partitioning</w:t>
        </w:r>
      </w:hyperlink>
    </w:p>
    <w:p w14:paraId="2AD13A43" w14:textId="2073AA74" w:rsidR="00E82F20" w:rsidRDefault="00E82F20" w:rsidP="00615106">
      <w:r>
        <w:t>Solution:</w:t>
      </w:r>
    </w:p>
    <w:p w14:paraId="3DC108FE" w14:textId="77777777" w:rsidR="00E82F20" w:rsidRPr="00E82F20" w:rsidRDefault="00E82F20" w:rsidP="00E82F20">
      <w:pPr>
        <w:rPr>
          <w:lang w:val="en-IN"/>
        </w:rPr>
      </w:pPr>
      <w:r w:rsidRPr="00E82F20">
        <w:rPr>
          <w:b/>
          <w:bCs/>
          <w:lang w:val="en-IN"/>
        </w:rPr>
        <w:t>Input:</w:t>
      </w:r>
      <w:r w:rsidRPr="00E82F20">
        <w:rPr>
          <w:lang w:val="en-IN"/>
        </w:rPr>
        <w:t xml:space="preserve"> s = "aab"</w:t>
      </w:r>
    </w:p>
    <w:p w14:paraId="3182D004" w14:textId="23584EA9" w:rsidR="00E82F20" w:rsidRPr="00E82F20" w:rsidRDefault="00E82F20" w:rsidP="00E82F20">
      <w:pPr>
        <w:rPr>
          <w:lang w:val="en-IN"/>
        </w:rPr>
      </w:pPr>
      <w:r w:rsidRPr="00E82F20">
        <w:rPr>
          <w:b/>
          <w:bCs/>
          <w:lang w:val="en-IN"/>
        </w:rPr>
        <w:t>Output:</w:t>
      </w:r>
      <w:r w:rsidRPr="00E82F20">
        <w:rPr>
          <w:lang w:val="en-IN"/>
        </w:rPr>
        <w:t xml:space="preserve"> [["a",</w:t>
      </w:r>
      <w:r w:rsidR="006C0920">
        <w:rPr>
          <w:lang w:val="en-IN"/>
        </w:rPr>
        <w:t xml:space="preserve"> </w:t>
      </w:r>
      <w:r w:rsidRPr="00E82F20">
        <w:rPr>
          <w:lang w:val="en-IN"/>
        </w:rPr>
        <w:t>"a",</w:t>
      </w:r>
      <w:r w:rsidR="006C0920">
        <w:rPr>
          <w:lang w:val="en-IN"/>
        </w:rPr>
        <w:t xml:space="preserve"> </w:t>
      </w:r>
      <w:r w:rsidRPr="00E82F20">
        <w:rPr>
          <w:lang w:val="en-IN"/>
        </w:rPr>
        <w:t>"b"],</w:t>
      </w:r>
      <w:r>
        <w:rPr>
          <w:lang w:val="en-IN"/>
        </w:rPr>
        <w:t xml:space="preserve"> </w:t>
      </w:r>
      <w:r w:rsidRPr="00E82F20">
        <w:rPr>
          <w:lang w:val="en-IN"/>
        </w:rPr>
        <w:t>["aa",</w:t>
      </w:r>
      <w:r w:rsidR="006C0920">
        <w:rPr>
          <w:lang w:val="en-IN"/>
        </w:rPr>
        <w:t xml:space="preserve"> </w:t>
      </w:r>
      <w:r w:rsidRPr="00E82F20">
        <w:rPr>
          <w:lang w:val="en-IN"/>
        </w:rPr>
        <w:t>"b"]]</w:t>
      </w:r>
    </w:p>
    <w:p w14:paraId="347D5293" w14:textId="77777777" w:rsidR="00E82F20" w:rsidRDefault="00E82F20" w:rsidP="00615106"/>
    <w:p w14:paraId="55E3EB15" w14:textId="604B40AE" w:rsidR="00E82F20" w:rsidRPr="00615106" w:rsidRDefault="009858D8" w:rsidP="00615106">
      <w:r w:rsidRPr="009858D8">
        <w:lastRenderedPageBreak/>
        <w:t xml:space="preserve"> </w:t>
      </w:r>
      <w:r w:rsidRPr="009858D8">
        <w:rPr>
          <w:noProof/>
        </w:rPr>
        <w:drawing>
          <wp:inline distT="0" distB="0" distL="0" distR="0" wp14:anchorId="38BFC64E" wp14:editId="337064E5">
            <wp:extent cx="5731510" cy="5035550"/>
            <wp:effectExtent l="0" t="0" r="2540" b="0"/>
            <wp:docPr id="62540009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3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1945C" w14:textId="77777777" w:rsidR="000754EC" w:rsidRPr="000754EC" w:rsidRDefault="00E82F20" w:rsidP="000754EC">
      <w:pPr>
        <w:rPr>
          <w:b/>
          <w:bCs/>
          <w:lang w:val="en-IN"/>
        </w:rPr>
      </w:pPr>
      <w:r>
        <w:t xml:space="preserve">Problem 23: </w:t>
      </w:r>
      <w:r w:rsidR="000754EC" w:rsidRPr="000754EC">
        <w:rPr>
          <w:b/>
          <w:bCs/>
          <w:lang w:val="en-IN"/>
        </w:rPr>
        <w:t>Rat in a Maze Problem - I</w:t>
      </w:r>
    </w:p>
    <w:p w14:paraId="6D68C3DC" w14:textId="0E8573DA" w:rsidR="000754EC" w:rsidRDefault="00E82F20" w:rsidP="00615106">
      <w:r>
        <w:t>Solution:</w:t>
      </w:r>
    </w:p>
    <w:p w14:paraId="701EC34A" w14:textId="77777777" w:rsidR="000754EC" w:rsidRDefault="000754EC" w:rsidP="000754EC">
      <w:pPr>
        <w:rPr>
          <w:lang w:val="en-IN"/>
        </w:rPr>
      </w:pPr>
      <w:r w:rsidRPr="000754EC">
        <w:rPr>
          <w:b/>
          <w:bCs/>
          <w:lang w:val="en-IN"/>
        </w:rPr>
        <w:t>Input</w:t>
      </w:r>
      <w:r w:rsidRPr="000754EC">
        <w:rPr>
          <w:lang w:val="en-IN"/>
        </w:rPr>
        <w:t>:</w:t>
      </w:r>
    </w:p>
    <w:p w14:paraId="5E517155" w14:textId="0D683872" w:rsidR="00126517" w:rsidRPr="000754EC" w:rsidRDefault="00126517" w:rsidP="000754EC">
      <w:pPr>
        <w:rPr>
          <w:lang w:val="en-IN"/>
        </w:rPr>
      </w:pPr>
      <w:r>
        <w:rPr>
          <w:lang w:val="en-IN"/>
        </w:rPr>
        <w:t>5 4</w:t>
      </w:r>
    </w:p>
    <w:p w14:paraId="51453790" w14:textId="77777777" w:rsidR="00126517" w:rsidRPr="00126517" w:rsidRDefault="00126517" w:rsidP="00126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126517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OXOO</w:t>
      </w:r>
    </w:p>
    <w:p w14:paraId="677180D4" w14:textId="77777777" w:rsidR="00126517" w:rsidRPr="00126517" w:rsidRDefault="00126517" w:rsidP="00126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126517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OOOX</w:t>
      </w:r>
    </w:p>
    <w:p w14:paraId="086825FA" w14:textId="77777777" w:rsidR="00126517" w:rsidRPr="00126517" w:rsidRDefault="00126517" w:rsidP="00126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126517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OOXO</w:t>
      </w:r>
    </w:p>
    <w:p w14:paraId="1E859CF2" w14:textId="77777777" w:rsidR="00126517" w:rsidRPr="00126517" w:rsidRDefault="00126517" w:rsidP="00126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126517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XOOO</w:t>
      </w:r>
    </w:p>
    <w:p w14:paraId="06E2C171" w14:textId="77777777" w:rsidR="00126517" w:rsidRPr="00126517" w:rsidRDefault="00126517" w:rsidP="00126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126517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XXOO</w:t>
      </w:r>
    </w:p>
    <w:p w14:paraId="2767655F" w14:textId="4423B124" w:rsidR="000754EC" w:rsidRPr="000754EC" w:rsidRDefault="000754EC" w:rsidP="00126517">
      <w:pPr>
        <w:rPr>
          <w:lang w:val="en-IN"/>
        </w:rPr>
      </w:pPr>
      <w:r w:rsidRPr="000754EC">
        <w:rPr>
          <w:b/>
          <w:bCs/>
          <w:lang w:val="en-IN"/>
        </w:rPr>
        <w:t>Output:</w:t>
      </w:r>
    </w:p>
    <w:p w14:paraId="2D568874" w14:textId="77777777" w:rsidR="00126517" w:rsidRPr="00126517" w:rsidRDefault="00126517" w:rsidP="00126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126517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 xml:space="preserve">1 0 0 0 </w:t>
      </w:r>
    </w:p>
    <w:p w14:paraId="6BBD96A4" w14:textId="77777777" w:rsidR="00126517" w:rsidRPr="00126517" w:rsidRDefault="00126517" w:rsidP="00126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126517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 xml:space="preserve">1 1 0 0 </w:t>
      </w:r>
    </w:p>
    <w:p w14:paraId="63490860" w14:textId="77777777" w:rsidR="00126517" w:rsidRPr="00126517" w:rsidRDefault="00126517" w:rsidP="00126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126517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 xml:space="preserve">0 1 0 0 </w:t>
      </w:r>
    </w:p>
    <w:p w14:paraId="03D3379A" w14:textId="77777777" w:rsidR="00126517" w:rsidRPr="00126517" w:rsidRDefault="00126517" w:rsidP="00126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126517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 xml:space="preserve">0 1 1 1 </w:t>
      </w:r>
    </w:p>
    <w:p w14:paraId="3206BCBF" w14:textId="33138D94" w:rsidR="00E82F20" w:rsidRDefault="00126517" w:rsidP="00126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00126517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0 0 0 1</w:t>
      </w:r>
    </w:p>
    <w:p w14:paraId="0C182F6C" w14:textId="502DB76C" w:rsidR="00E82F20" w:rsidRPr="00615106" w:rsidRDefault="009858D8" w:rsidP="009858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009858D8">
        <w:rPr>
          <w:noProof/>
        </w:rPr>
        <w:lastRenderedPageBreak/>
        <w:drawing>
          <wp:inline distT="0" distB="0" distL="0" distR="0" wp14:anchorId="0E7138F2" wp14:editId="27DF4C27">
            <wp:extent cx="5731510" cy="6932295"/>
            <wp:effectExtent l="0" t="0" r="2540" b="0"/>
            <wp:docPr id="110059604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3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59DD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    </w:t>
      </w:r>
      <w:r w:rsidRPr="009858D8">
        <w:rPr>
          <w:noProof/>
        </w:rPr>
        <w:lastRenderedPageBreak/>
        <w:drawing>
          <wp:inline distT="0" distB="0" distL="0" distR="0" wp14:anchorId="64952593" wp14:editId="2EBE28BD">
            <wp:extent cx="5731510" cy="1753235"/>
            <wp:effectExtent l="0" t="0" r="2540" b="0"/>
            <wp:docPr id="1161210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5B7E4" w14:textId="77777777" w:rsidR="00615106" w:rsidRPr="00615106" w:rsidRDefault="00615106" w:rsidP="00615106"/>
    <w:p w14:paraId="5FBC317C" w14:textId="263BCAEE" w:rsidR="00615106" w:rsidRDefault="000754EC" w:rsidP="00615106">
      <w:r>
        <w:t>Problem 24:</w:t>
      </w:r>
      <w:r w:rsidR="007D4E26">
        <w:t xml:space="preserve"> </w:t>
      </w:r>
      <w:hyperlink r:id="rId46" w:history="1">
        <w:r w:rsidR="007D4E26" w:rsidRPr="007D4E26">
          <w:rPr>
            <w:rStyle w:val="Hyperlink"/>
            <w:b/>
            <w:bCs/>
          </w:rPr>
          <w:t>Sudoku Solver</w:t>
        </w:r>
      </w:hyperlink>
    </w:p>
    <w:p w14:paraId="33A63F5E" w14:textId="5BA7F9BE" w:rsidR="000754EC" w:rsidRDefault="000754EC" w:rsidP="00615106">
      <w:r>
        <w:t>Solution:</w:t>
      </w:r>
    </w:p>
    <w:p w14:paraId="6602536D" w14:textId="2B983DC8" w:rsidR="000754EC" w:rsidRDefault="000754EC" w:rsidP="00615106">
      <w:r>
        <w:rPr>
          <w:noProof/>
        </w:rPr>
        <w:drawing>
          <wp:inline distT="0" distB="0" distL="0" distR="0" wp14:anchorId="089B8C5D" wp14:editId="0A86E731">
            <wp:extent cx="1299600" cy="1299600"/>
            <wp:effectExtent l="0" t="0" r="0" b="0"/>
            <wp:docPr id="8150286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600" cy="12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AB05F" w14:textId="77777777" w:rsidR="000754EC" w:rsidRPr="00615106" w:rsidRDefault="000754EC" w:rsidP="00615106"/>
    <w:p w14:paraId="7DC5FF02" w14:textId="33503AA4" w:rsidR="000754EC" w:rsidRPr="000754EC" w:rsidRDefault="009858D8" w:rsidP="000754E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</w:pPr>
      <w:r w:rsidRPr="009858D8">
        <w:rPr>
          <w:noProof/>
        </w:rPr>
        <w:drawing>
          <wp:inline distT="0" distB="0" distL="0" distR="0" wp14:anchorId="2F2EB04F" wp14:editId="092A356D">
            <wp:extent cx="5731510" cy="1582420"/>
            <wp:effectExtent l="0" t="0" r="0" b="0"/>
            <wp:docPr id="79491842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54EC">
        <w:rPr>
          <w:rFonts w:ascii="Courier New" w:eastAsia="Times New Roman" w:hAnsi="Courier New" w:cs="Courier New"/>
          <w:color w:val="BCBEC4"/>
          <w:sz w:val="20"/>
          <w:szCs w:val="20"/>
          <w:lang w:val="en-IN" w:eastAsia="en-IN"/>
        </w:rPr>
        <w:br/>
        <w:t xml:space="preserve">        </w:t>
      </w:r>
      <w:r w:rsidRPr="009858D8">
        <w:rPr>
          <w:noProof/>
        </w:rPr>
        <w:lastRenderedPageBreak/>
        <w:drawing>
          <wp:inline distT="0" distB="0" distL="0" distR="0" wp14:anchorId="28FD33CA" wp14:editId="12C60ECD">
            <wp:extent cx="5731510" cy="458470"/>
            <wp:effectExtent l="0" t="0" r="0" b="0"/>
            <wp:docPr id="203816467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58D8">
        <w:rPr>
          <w:noProof/>
        </w:rPr>
        <w:lastRenderedPageBreak/>
        <w:drawing>
          <wp:inline distT="0" distB="0" distL="0" distR="0" wp14:anchorId="1D49D00D" wp14:editId="64BC5C9E">
            <wp:extent cx="5731510" cy="7912735"/>
            <wp:effectExtent l="0" t="0" r="0" b="0"/>
            <wp:docPr id="9156742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1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D8574" w14:textId="77777777" w:rsidR="00615106" w:rsidRPr="00615106" w:rsidRDefault="00615106" w:rsidP="00615106"/>
    <w:p w14:paraId="6EF140CA" w14:textId="440F79FC" w:rsidR="00F7022B" w:rsidRDefault="007D4E26" w:rsidP="00F7022B">
      <w:pPr>
        <w:pStyle w:val="NormalWeb"/>
        <w:shd w:val="clear" w:color="auto" w:fill="FFFFFF"/>
        <w:rPr>
          <w:rFonts w:ascii="Nunito Sans" w:hAnsi="Nunito Sans"/>
          <w:color w:val="333333"/>
          <w:sz w:val="21"/>
          <w:szCs w:val="21"/>
        </w:rPr>
      </w:pPr>
      <w:r>
        <w:t>Problem 25:</w:t>
      </w:r>
      <w:r w:rsidR="00F7022B" w:rsidRPr="00F7022B">
        <w:rPr>
          <w:rFonts w:ascii="Nunito Sans" w:hAnsi="Nunito Sans"/>
          <w:color w:val="333333"/>
          <w:sz w:val="21"/>
          <w:szCs w:val="21"/>
        </w:rPr>
        <w:t xml:space="preserve"> </w:t>
      </w:r>
      <w:r w:rsidR="00F7022B">
        <w:rPr>
          <w:rFonts w:ascii="Nunito Sans" w:hAnsi="Nunito Sans"/>
          <w:color w:val="333333"/>
          <w:sz w:val="21"/>
          <w:szCs w:val="21"/>
        </w:rPr>
        <w:t>Take an input N, a number. Take N more inputs and store that in an array. Take an input target, a number</w:t>
      </w:r>
    </w:p>
    <w:p w14:paraId="384F7E18" w14:textId="77777777" w:rsidR="00F7022B" w:rsidRDefault="00F7022B" w:rsidP="00F7022B">
      <w:pPr>
        <w:pStyle w:val="NormalWeb"/>
        <w:shd w:val="clear" w:color="auto" w:fill="FFFFFF"/>
        <w:rPr>
          <w:rFonts w:ascii="Nunito Sans" w:hAnsi="Nunito Sans"/>
          <w:color w:val="333333"/>
          <w:sz w:val="21"/>
          <w:szCs w:val="21"/>
        </w:rPr>
      </w:pPr>
      <w:r>
        <w:rPr>
          <w:rFonts w:ascii="Nunito Sans" w:hAnsi="Nunito Sans"/>
          <w:color w:val="333333"/>
          <w:sz w:val="21"/>
          <w:szCs w:val="21"/>
        </w:rPr>
        <w:t>a. Write a recursive function which prints subsets of the array which sum to target.</w:t>
      </w:r>
    </w:p>
    <w:p w14:paraId="1DE880B7" w14:textId="53A785EF" w:rsidR="00615106" w:rsidRPr="00F7022B" w:rsidRDefault="00F7022B" w:rsidP="00F7022B">
      <w:pPr>
        <w:pStyle w:val="NormalWeb"/>
        <w:shd w:val="clear" w:color="auto" w:fill="FFFFFF"/>
        <w:rPr>
          <w:rFonts w:ascii="Nunito Sans" w:hAnsi="Nunito Sans"/>
          <w:color w:val="333333"/>
          <w:sz w:val="21"/>
          <w:szCs w:val="21"/>
        </w:rPr>
      </w:pPr>
      <w:r>
        <w:rPr>
          <w:rFonts w:ascii="Nunito Sans" w:hAnsi="Nunito Sans"/>
          <w:color w:val="333333"/>
          <w:sz w:val="21"/>
          <w:szCs w:val="21"/>
        </w:rPr>
        <w:t>b. Write a recursive function which counts the number of subsets of the array which sum to target. Print the value returned.</w:t>
      </w:r>
    </w:p>
    <w:p w14:paraId="3E5FA504" w14:textId="7B22E3CA" w:rsidR="007D4E26" w:rsidRDefault="007D4E26" w:rsidP="00615106">
      <w:r>
        <w:t>Solution:</w:t>
      </w:r>
    </w:p>
    <w:p w14:paraId="56923B39" w14:textId="78193A91" w:rsidR="00F7022B" w:rsidRDefault="009858D8" w:rsidP="00615106">
      <w:r w:rsidRPr="009858D8">
        <w:rPr>
          <w:noProof/>
        </w:rPr>
        <w:drawing>
          <wp:inline distT="0" distB="0" distL="0" distR="0" wp14:anchorId="2985D592" wp14:editId="25242E84">
            <wp:extent cx="5731510" cy="3257550"/>
            <wp:effectExtent l="0" t="0" r="2540" b="0"/>
            <wp:docPr id="74519059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1CDD7" w14:textId="1D77FE8D" w:rsidR="00F7022B" w:rsidRDefault="00F7022B" w:rsidP="00615106">
      <w:pPr>
        <w:rPr>
          <w:rFonts w:ascii="Nunito Sans" w:hAnsi="Nunito Sans"/>
          <w:color w:val="333333"/>
          <w:sz w:val="21"/>
          <w:szCs w:val="21"/>
          <w:shd w:val="clear" w:color="auto" w:fill="FFFFFF"/>
        </w:rPr>
      </w:pPr>
      <w:r>
        <w:t>Problem 26:</w:t>
      </w:r>
      <w:r w:rsidRPr="00F7022B">
        <w:rPr>
          <w:rFonts w:ascii="Nunito Sans" w:hAnsi="Nunito Sans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Nunito Sans" w:hAnsi="Nunito Sans"/>
          <w:color w:val="333333"/>
          <w:sz w:val="21"/>
          <w:szCs w:val="21"/>
          <w:shd w:val="clear" w:color="auto" w:fill="FFFFFF"/>
        </w:rPr>
        <w:t>Take as input </w:t>
      </w:r>
      <w:r>
        <w:rPr>
          <w:rStyle w:val="Strong"/>
          <w:rFonts w:ascii="Nunito Sans" w:hAnsi="Nunito Sans"/>
          <w:color w:val="333333"/>
          <w:sz w:val="21"/>
          <w:szCs w:val="21"/>
          <w:shd w:val="clear" w:color="auto" w:fill="FFFFFF"/>
        </w:rPr>
        <w:t>N</w:t>
      </w:r>
      <w:r>
        <w:rPr>
          <w:rFonts w:ascii="Nunito Sans" w:hAnsi="Nunito Sans"/>
          <w:color w:val="333333"/>
          <w:sz w:val="21"/>
          <w:szCs w:val="21"/>
          <w:shd w:val="clear" w:color="auto" w:fill="FFFFFF"/>
        </w:rPr>
        <w:t>, a number. Print </w:t>
      </w:r>
      <w:r>
        <w:rPr>
          <w:rStyle w:val="Emphasis"/>
          <w:rFonts w:ascii="Nunito Sans" w:hAnsi="Nunito Sans"/>
          <w:color w:val="333333"/>
          <w:sz w:val="21"/>
          <w:szCs w:val="21"/>
          <w:shd w:val="clear" w:color="auto" w:fill="FFFFFF"/>
        </w:rPr>
        <w:t>odd</w:t>
      </w:r>
      <w:r>
        <w:rPr>
          <w:rFonts w:ascii="Nunito Sans" w:hAnsi="Nunito Sans"/>
          <w:color w:val="333333"/>
          <w:sz w:val="21"/>
          <w:szCs w:val="21"/>
          <w:shd w:val="clear" w:color="auto" w:fill="FFFFFF"/>
        </w:rPr>
        <w:t> numbers in decreasing sequence (up until 0)                    and </w:t>
      </w:r>
      <w:r>
        <w:rPr>
          <w:rStyle w:val="Emphasis"/>
          <w:rFonts w:ascii="Nunito Sans" w:hAnsi="Nunito Sans"/>
          <w:color w:val="333333"/>
          <w:sz w:val="21"/>
          <w:szCs w:val="21"/>
          <w:shd w:val="clear" w:color="auto" w:fill="FFFFFF"/>
        </w:rPr>
        <w:t>even</w:t>
      </w:r>
      <w:r>
        <w:rPr>
          <w:rFonts w:ascii="Nunito Sans" w:hAnsi="Nunito Sans"/>
          <w:color w:val="333333"/>
          <w:sz w:val="21"/>
          <w:szCs w:val="21"/>
          <w:shd w:val="clear" w:color="auto" w:fill="FFFFFF"/>
        </w:rPr>
        <w:t> numbers in increasing sequence (up until N) using Recursion</w:t>
      </w:r>
    </w:p>
    <w:p w14:paraId="21CAD888" w14:textId="702693CF" w:rsidR="00F7022B" w:rsidRDefault="00F7022B" w:rsidP="00615106">
      <w:pPr>
        <w:rPr>
          <w:rFonts w:ascii="Nunito Sans" w:hAnsi="Nunito Sans"/>
          <w:color w:val="333333"/>
          <w:sz w:val="21"/>
          <w:szCs w:val="21"/>
          <w:shd w:val="clear" w:color="auto" w:fill="FFFFFF"/>
        </w:rPr>
      </w:pPr>
      <w:r>
        <w:rPr>
          <w:rFonts w:ascii="Nunito Sans" w:hAnsi="Nunito Sans"/>
          <w:color w:val="333333"/>
          <w:sz w:val="21"/>
          <w:szCs w:val="21"/>
          <w:shd w:val="clear" w:color="auto" w:fill="FFFFFF"/>
        </w:rPr>
        <w:t>Solution:</w:t>
      </w:r>
    </w:p>
    <w:p w14:paraId="526A9A50" w14:textId="71F354AD" w:rsidR="00F7022B" w:rsidRDefault="00F7022B" w:rsidP="00615106">
      <w:pPr>
        <w:rPr>
          <w:rFonts w:ascii="Nunito Sans" w:hAnsi="Nunito Sans"/>
          <w:color w:val="333333"/>
          <w:sz w:val="21"/>
          <w:szCs w:val="21"/>
          <w:shd w:val="clear" w:color="auto" w:fill="FFFFFF"/>
        </w:rPr>
      </w:pPr>
      <w:r>
        <w:rPr>
          <w:rFonts w:ascii="Nunito Sans" w:hAnsi="Nunito Sans"/>
          <w:color w:val="333333"/>
          <w:sz w:val="21"/>
          <w:szCs w:val="21"/>
          <w:shd w:val="clear" w:color="auto" w:fill="FFFFFF"/>
        </w:rPr>
        <w:t>Input: 5</w:t>
      </w:r>
    </w:p>
    <w:p w14:paraId="06D9A3D6" w14:textId="72666261" w:rsidR="00F7022B" w:rsidRDefault="00F7022B" w:rsidP="00615106">
      <w:pPr>
        <w:rPr>
          <w:rFonts w:ascii="Nunito Sans" w:hAnsi="Nunito Sans"/>
          <w:color w:val="333333"/>
          <w:sz w:val="21"/>
          <w:szCs w:val="21"/>
          <w:shd w:val="clear" w:color="auto" w:fill="FFFFFF"/>
        </w:rPr>
      </w:pPr>
      <w:r>
        <w:rPr>
          <w:rFonts w:ascii="Nunito Sans" w:hAnsi="Nunito Sans"/>
          <w:color w:val="333333"/>
          <w:sz w:val="21"/>
          <w:szCs w:val="21"/>
          <w:shd w:val="clear" w:color="auto" w:fill="FFFFFF"/>
        </w:rPr>
        <w:t>Output: 5 3 1 2 4</w:t>
      </w:r>
    </w:p>
    <w:p w14:paraId="3353D565" w14:textId="77777777" w:rsidR="007D4E26" w:rsidRDefault="007D4E26" w:rsidP="00615106"/>
    <w:p w14:paraId="794743ED" w14:textId="317D4503" w:rsidR="002F46D0" w:rsidRDefault="009858D8" w:rsidP="00615106">
      <w:r w:rsidRPr="009858D8">
        <w:rPr>
          <w:noProof/>
        </w:rPr>
        <w:lastRenderedPageBreak/>
        <w:drawing>
          <wp:inline distT="0" distB="0" distL="0" distR="0" wp14:anchorId="68ED297E" wp14:editId="44D16E32">
            <wp:extent cx="5731510" cy="1990725"/>
            <wp:effectExtent l="0" t="0" r="2540" b="9525"/>
            <wp:docPr id="10303527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022B">
        <w:t>Problem 27:</w:t>
      </w:r>
      <w:r w:rsidR="002F46D0">
        <w:t xml:space="preserve"> </w:t>
      </w:r>
    </w:p>
    <w:p w14:paraId="0D51C47E" w14:textId="32AEDC54" w:rsidR="00F7022B" w:rsidRDefault="002F46D0" w:rsidP="00615106">
      <w:pPr>
        <w:rPr>
          <w:rFonts w:ascii="Nunito Sans" w:hAnsi="Nunito Sans"/>
          <w:color w:val="333333"/>
          <w:sz w:val="21"/>
          <w:szCs w:val="21"/>
          <w:shd w:val="clear" w:color="auto" w:fill="FFFFFF"/>
        </w:rPr>
      </w:pPr>
      <w:r>
        <w:rPr>
          <w:rFonts w:ascii="Nunito Sans" w:hAnsi="Nunito Sans"/>
          <w:color w:val="333333"/>
          <w:sz w:val="21"/>
          <w:szCs w:val="21"/>
          <w:shd w:val="clear" w:color="auto" w:fill="FFFFFF"/>
        </w:rPr>
        <w:t>Write a recursive function which:</w:t>
      </w:r>
      <w:r>
        <w:rPr>
          <w:rFonts w:ascii="Nunito Sans" w:hAnsi="Nunito Sans"/>
          <w:color w:val="333333"/>
          <w:sz w:val="21"/>
          <w:szCs w:val="21"/>
        </w:rPr>
        <w:br/>
      </w:r>
      <w:r>
        <w:rPr>
          <w:rFonts w:ascii="Nunito Sans" w:hAnsi="Nunito Sans"/>
          <w:color w:val="333333"/>
          <w:sz w:val="21"/>
          <w:szCs w:val="21"/>
          <w:shd w:val="clear" w:color="auto" w:fill="FFFFFF"/>
        </w:rPr>
        <w:t>a. Returns the count of different ways the player can travel across the board. Print the value returned.</w:t>
      </w:r>
      <w:r>
        <w:rPr>
          <w:rFonts w:ascii="Nunito Sans" w:hAnsi="Nunito Sans"/>
          <w:color w:val="333333"/>
          <w:sz w:val="21"/>
          <w:szCs w:val="21"/>
        </w:rPr>
        <w:br/>
      </w:r>
      <w:r>
        <w:rPr>
          <w:rFonts w:ascii="Nunito Sans" w:hAnsi="Nunito Sans"/>
          <w:color w:val="333333"/>
          <w:sz w:val="21"/>
          <w:szCs w:val="21"/>
          <w:shd w:val="clear" w:color="auto" w:fill="FFFFFF"/>
        </w:rPr>
        <w:t>b. Prints moves for all valid paths across the board.</w:t>
      </w:r>
    </w:p>
    <w:p w14:paraId="23160790" w14:textId="14C33009" w:rsidR="002F46D0" w:rsidRDefault="002F46D0" w:rsidP="00615106">
      <w:pPr>
        <w:rPr>
          <w:rFonts w:ascii="Nunito Sans" w:hAnsi="Nunito Sans"/>
          <w:color w:val="333333"/>
          <w:sz w:val="21"/>
          <w:szCs w:val="21"/>
          <w:shd w:val="clear" w:color="auto" w:fill="FFFFFF"/>
        </w:rPr>
      </w:pPr>
    </w:p>
    <w:p w14:paraId="6C775448" w14:textId="5BF2E2D7" w:rsidR="002F46D0" w:rsidRPr="002F46D0" w:rsidRDefault="002F46D0" w:rsidP="002F46D0">
      <w:pPr>
        <w:pStyle w:val="HTMLPreformatted"/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>
        <w:rPr>
          <w:rFonts w:ascii="Nunito Sans" w:hAnsi="Nunito Sans"/>
          <w:color w:val="333333"/>
          <w:sz w:val="21"/>
          <w:szCs w:val="21"/>
          <w:shd w:val="clear" w:color="auto" w:fill="FFFFFF"/>
        </w:rPr>
        <w:t>Input:</w:t>
      </w:r>
      <w:r w:rsidRPr="002F46D0">
        <w:rPr>
          <w:color w:val="333333"/>
          <w:sz w:val="21"/>
          <w:szCs w:val="21"/>
        </w:rPr>
        <w:t xml:space="preserve"> </w:t>
      </w:r>
      <w:r w:rsidRPr="002F46D0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3</w:t>
      </w:r>
    </w:p>
    <w:p w14:paraId="38E94D63" w14:textId="095CF3D8" w:rsidR="002F46D0" w:rsidRDefault="002F46D0" w:rsidP="002F4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 xml:space="preserve">     </w:t>
      </w:r>
      <w:r w:rsidRPr="002F46D0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3</w:t>
      </w:r>
    </w:p>
    <w:p w14:paraId="5D3B94AD" w14:textId="77777777" w:rsidR="002F46D0" w:rsidRPr="002F46D0" w:rsidRDefault="002F46D0" w:rsidP="002F46D0">
      <w:pPr>
        <w:pStyle w:val="HTMLPreformatted"/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 xml:space="preserve">Output: </w:t>
      </w:r>
      <w:r w:rsidRPr="002F46D0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VVHH VHVH VHHV VHD VDH HVVH HVHV HVD HHVV HDV DVH DHV DD</w:t>
      </w:r>
    </w:p>
    <w:p w14:paraId="51C3976C" w14:textId="08295E61" w:rsidR="002F46D0" w:rsidRDefault="002F46D0" w:rsidP="002F4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 xml:space="preserve">        </w:t>
      </w:r>
      <w:r w:rsidRPr="002F46D0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13</w:t>
      </w:r>
    </w:p>
    <w:p w14:paraId="16511B93" w14:textId="29C92164" w:rsidR="002F46D0" w:rsidRDefault="002F46D0" w:rsidP="002F4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 xml:space="preserve">Solution: </w:t>
      </w:r>
    </w:p>
    <w:p w14:paraId="2E6A332B" w14:textId="59EF75D7" w:rsidR="002F46D0" w:rsidRDefault="009858D8" w:rsidP="002F4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9858D8">
        <w:rPr>
          <w:noProof/>
        </w:rPr>
        <w:drawing>
          <wp:inline distT="0" distB="0" distL="0" distR="0" wp14:anchorId="61717ABF" wp14:editId="5A5DC22F">
            <wp:extent cx="5731510" cy="3438525"/>
            <wp:effectExtent l="0" t="0" r="2540" b="9525"/>
            <wp:docPr id="87946929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2100E" w14:textId="77777777" w:rsidR="002F46D0" w:rsidRDefault="002F46D0" w:rsidP="002F46D0">
      <w:pPr>
        <w:pStyle w:val="NormalWeb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 xml:space="preserve">Problem 28: </w:t>
      </w:r>
    </w:p>
    <w:p w14:paraId="720F1198" w14:textId="17B6FFDA" w:rsidR="002F46D0" w:rsidRPr="002F46D0" w:rsidRDefault="002F46D0" w:rsidP="002F46D0">
      <w:pPr>
        <w:pStyle w:val="NormalWeb"/>
      </w:pPr>
      <w:r w:rsidRPr="002F46D0">
        <w:lastRenderedPageBreak/>
        <w:t>Take as input N, a number. Write a recursive function to find Nth triangle where 1st triangle is 1, 2nd triangle is 1 + 2 = 3, 3rd triangle is 1 + 2 + 3 = 6, so on and so forth. Print the value returned.</w:t>
      </w:r>
    </w:p>
    <w:p w14:paraId="4722DD0B" w14:textId="77777777" w:rsidR="002F46D0" w:rsidRPr="002F46D0" w:rsidRDefault="002F46D0" w:rsidP="002F46D0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2F46D0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Input Format</w:t>
      </w:r>
    </w:p>
    <w:p w14:paraId="1F86CD55" w14:textId="77777777" w:rsidR="002F46D0" w:rsidRPr="002F46D0" w:rsidRDefault="002F46D0" w:rsidP="002F46D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2F46D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Integer </w:t>
      </w:r>
      <w:r w:rsidRPr="002F46D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N</w:t>
      </w:r>
      <w:r w:rsidRPr="002F46D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 is the single line of input.</w:t>
      </w:r>
    </w:p>
    <w:p w14:paraId="118003A8" w14:textId="77777777" w:rsidR="002F46D0" w:rsidRPr="002F46D0" w:rsidRDefault="002F46D0" w:rsidP="002F46D0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2F46D0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Constraints</w:t>
      </w:r>
    </w:p>
    <w:p w14:paraId="77190C56" w14:textId="77777777" w:rsidR="002F46D0" w:rsidRPr="002F46D0" w:rsidRDefault="002F46D0" w:rsidP="002F46D0">
      <w:pPr>
        <w:shd w:val="clear" w:color="auto" w:fill="F3F3F3"/>
        <w:spacing w:before="100" w:beforeAutospacing="1" w:after="100" w:afterAutospacing="1"/>
        <w:rPr>
          <w:rFonts w:ascii="Nunito Sans" w:eastAsia="Times New Roman" w:hAnsi="Nunito Sans" w:cs="Times New Roman"/>
          <w:color w:val="333333"/>
          <w:sz w:val="21"/>
          <w:szCs w:val="21"/>
          <w:lang w:val="en-IN" w:eastAsia="en-IN"/>
        </w:rPr>
      </w:pPr>
      <w:r w:rsidRPr="002F46D0">
        <w:rPr>
          <w:rFonts w:ascii="Nunito Sans" w:eastAsia="Times New Roman" w:hAnsi="Nunito Sans" w:cs="Times New Roman"/>
          <w:color w:val="333333"/>
          <w:sz w:val="21"/>
          <w:szCs w:val="21"/>
          <w:lang w:val="en-IN" w:eastAsia="en-IN"/>
        </w:rPr>
        <w:t>1 &lt;= N &lt;= 100</w:t>
      </w:r>
    </w:p>
    <w:p w14:paraId="16FB23F3" w14:textId="77777777" w:rsidR="002F46D0" w:rsidRPr="002F46D0" w:rsidRDefault="002F46D0" w:rsidP="002F46D0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2F46D0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Output Format</w:t>
      </w:r>
    </w:p>
    <w:p w14:paraId="3B9ED98D" w14:textId="77777777" w:rsidR="002F46D0" w:rsidRPr="002F46D0" w:rsidRDefault="002F46D0" w:rsidP="002F46D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2F46D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Print the output as a single integer which is the </w:t>
      </w:r>
      <w:r w:rsidRPr="002F46D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nth</w:t>
      </w:r>
      <w:r w:rsidRPr="002F46D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 triangle.</w:t>
      </w:r>
    </w:p>
    <w:p w14:paraId="580CB982" w14:textId="77777777" w:rsidR="002F46D0" w:rsidRPr="002F46D0" w:rsidRDefault="002F46D0" w:rsidP="002F46D0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2F46D0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Sample Input</w:t>
      </w:r>
    </w:p>
    <w:p w14:paraId="7B358E68" w14:textId="77777777" w:rsidR="002F46D0" w:rsidRPr="002F46D0" w:rsidRDefault="002F46D0" w:rsidP="002F46D0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2F46D0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3</w:t>
      </w:r>
    </w:p>
    <w:p w14:paraId="50A53859" w14:textId="77777777" w:rsidR="002F46D0" w:rsidRPr="002F46D0" w:rsidRDefault="002F46D0" w:rsidP="002F46D0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2F46D0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Sample Output</w:t>
      </w:r>
    </w:p>
    <w:p w14:paraId="6D6F7EE1" w14:textId="77777777" w:rsidR="002F46D0" w:rsidRPr="002F46D0" w:rsidRDefault="002F46D0" w:rsidP="002F46D0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2F46D0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6</w:t>
      </w:r>
    </w:p>
    <w:p w14:paraId="348547F4" w14:textId="696361B1" w:rsidR="002F46D0" w:rsidRPr="002F46D0" w:rsidRDefault="002F46D0" w:rsidP="002F4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</w:p>
    <w:p w14:paraId="4DB80A31" w14:textId="5794FD9F" w:rsidR="002F46D0" w:rsidRPr="002F46D0" w:rsidRDefault="002F46D0" w:rsidP="002F4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</w:p>
    <w:p w14:paraId="40BBCF05" w14:textId="1F7D267D" w:rsidR="002F46D0" w:rsidRDefault="002F46D0" w:rsidP="00615106">
      <w:pPr>
        <w:rPr>
          <w:rFonts w:ascii="Nunito Sans" w:hAnsi="Nunito Sans"/>
          <w:color w:val="333333"/>
          <w:sz w:val="21"/>
          <w:szCs w:val="21"/>
          <w:shd w:val="clear" w:color="auto" w:fill="FFFFFF"/>
        </w:rPr>
      </w:pPr>
      <w:r>
        <w:rPr>
          <w:rFonts w:ascii="Nunito Sans" w:hAnsi="Nunito Sans"/>
          <w:color w:val="333333"/>
          <w:sz w:val="21"/>
          <w:szCs w:val="21"/>
          <w:shd w:val="clear" w:color="auto" w:fill="FFFFFF"/>
        </w:rPr>
        <w:t xml:space="preserve">Solution: </w:t>
      </w:r>
    </w:p>
    <w:p w14:paraId="441AD19F" w14:textId="77777777" w:rsidR="002F46D0" w:rsidRPr="002F46D0" w:rsidRDefault="002F46D0" w:rsidP="002F46D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F46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private</w:t>
      </w:r>
      <w:r w:rsidRPr="002F46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F46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static</w:t>
      </w:r>
      <w:r w:rsidRPr="002F46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F46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2F46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2F46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triangle</w:t>
      </w:r>
      <w:r w:rsidRPr="002F46D0">
        <w:rPr>
          <w:rFonts w:ascii="Consolas" w:eastAsia="Times New Roman" w:hAnsi="Consolas" w:cs="Times New Roman"/>
          <w:color w:val="DCDCDC"/>
          <w:sz w:val="21"/>
          <w:szCs w:val="21"/>
          <w:lang w:val="en-IN" w:eastAsia="en-IN"/>
        </w:rPr>
        <w:t>(</w:t>
      </w:r>
      <w:proofErr w:type="gramEnd"/>
      <w:r w:rsidRPr="002F46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2F46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n</w:t>
      </w:r>
      <w:r w:rsidRPr="002F46D0">
        <w:rPr>
          <w:rFonts w:ascii="Consolas" w:eastAsia="Times New Roman" w:hAnsi="Consolas" w:cs="Times New Roman"/>
          <w:color w:val="DCDCDC"/>
          <w:sz w:val="21"/>
          <w:szCs w:val="21"/>
          <w:lang w:val="en-IN" w:eastAsia="en-IN"/>
        </w:rPr>
        <w:t>,</w:t>
      </w:r>
      <w:r w:rsidRPr="002F46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2F46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sum</w:t>
      </w:r>
      <w:r w:rsidRPr="002F46D0">
        <w:rPr>
          <w:rFonts w:ascii="Consolas" w:eastAsia="Times New Roman" w:hAnsi="Consolas" w:cs="Times New Roman"/>
          <w:color w:val="DCDCDC"/>
          <w:sz w:val="21"/>
          <w:szCs w:val="21"/>
          <w:lang w:val="en-IN" w:eastAsia="en-IN"/>
        </w:rPr>
        <w:t>){</w:t>
      </w:r>
    </w:p>
    <w:p w14:paraId="53E8ACBC" w14:textId="77777777" w:rsidR="002F46D0" w:rsidRPr="002F46D0" w:rsidRDefault="002F46D0" w:rsidP="002F46D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F46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       </w:t>
      </w:r>
      <w:proofErr w:type="gramStart"/>
      <w:r w:rsidRPr="002F46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if</w:t>
      </w:r>
      <w:r w:rsidRPr="002F46D0">
        <w:rPr>
          <w:rFonts w:ascii="Consolas" w:eastAsia="Times New Roman" w:hAnsi="Consolas" w:cs="Times New Roman"/>
          <w:color w:val="DCDCDC"/>
          <w:sz w:val="21"/>
          <w:szCs w:val="21"/>
          <w:lang w:val="en-IN" w:eastAsia="en-IN"/>
        </w:rPr>
        <w:t>(</w:t>
      </w:r>
      <w:proofErr w:type="gramEnd"/>
      <w:r w:rsidRPr="002F46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n </w:t>
      </w:r>
      <w:r w:rsidRPr="002F46D0">
        <w:rPr>
          <w:rFonts w:ascii="Consolas" w:eastAsia="Times New Roman" w:hAnsi="Consolas" w:cs="Times New Roman"/>
          <w:color w:val="DCDCDC"/>
          <w:sz w:val="21"/>
          <w:szCs w:val="21"/>
          <w:lang w:val="en-IN" w:eastAsia="en-IN"/>
        </w:rPr>
        <w:t>==</w:t>
      </w:r>
      <w:r w:rsidRPr="002F46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F46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2F46D0">
        <w:rPr>
          <w:rFonts w:ascii="Consolas" w:eastAsia="Times New Roman" w:hAnsi="Consolas" w:cs="Times New Roman"/>
          <w:color w:val="DCDCDC"/>
          <w:sz w:val="21"/>
          <w:szCs w:val="21"/>
          <w:lang w:val="en-IN" w:eastAsia="en-IN"/>
        </w:rPr>
        <w:t>){</w:t>
      </w:r>
    </w:p>
    <w:p w14:paraId="20377853" w14:textId="77777777" w:rsidR="002F46D0" w:rsidRPr="002F46D0" w:rsidRDefault="002F46D0" w:rsidP="002F46D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F46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           </w:t>
      </w:r>
      <w:r w:rsidRPr="002F46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return</w:t>
      </w:r>
      <w:r w:rsidRPr="002F46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sum</w:t>
      </w:r>
      <w:r w:rsidRPr="002F46D0">
        <w:rPr>
          <w:rFonts w:ascii="Consolas" w:eastAsia="Times New Roman" w:hAnsi="Consolas" w:cs="Times New Roman"/>
          <w:color w:val="DCDCDC"/>
          <w:sz w:val="21"/>
          <w:szCs w:val="21"/>
          <w:lang w:val="en-IN" w:eastAsia="en-IN"/>
        </w:rPr>
        <w:t>;</w:t>
      </w:r>
    </w:p>
    <w:p w14:paraId="0B0FBB55" w14:textId="77777777" w:rsidR="002F46D0" w:rsidRPr="002F46D0" w:rsidRDefault="002F46D0" w:rsidP="002F46D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F46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       </w:t>
      </w:r>
      <w:r w:rsidRPr="002F46D0">
        <w:rPr>
          <w:rFonts w:ascii="Consolas" w:eastAsia="Times New Roman" w:hAnsi="Consolas" w:cs="Times New Roman"/>
          <w:color w:val="DCDCDC"/>
          <w:sz w:val="21"/>
          <w:szCs w:val="21"/>
          <w:lang w:val="en-IN" w:eastAsia="en-IN"/>
        </w:rPr>
        <w:t>}</w:t>
      </w:r>
    </w:p>
    <w:p w14:paraId="759261AD" w14:textId="77777777" w:rsidR="002F46D0" w:rsidRPr="002F46D0" w:rsidRDefault="002F46D0" w:rsidP="002F46D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F46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       sum </w:t>
      </w:r>
      <w:r w:rsidRPr="002F46D0">
        <w:rPr>
          <w:rFonts w:ascii="Consolas" w:eastAsia="Times New Roman" w:hAnsi="Consolas" w:cs="Times New Roman"/>
          <w:color w:val="DCDCDC"/>
          <w:sz w:val="21"/>
          <w:szCs w:val="21"/>
          <w:lang w:val="en-IN" w:eastAsia="en-IN"/>
        </w:rPr>
        <w:t>=</w:t>
      </w:r>
      <w:r w:rsidRPr="002F46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sum </w:t>
      </w:r>
      <w:r w:rsidRPr="002F46D0">
        <w:rPr>
          <w:rFonts w:ascii="Consolas" w:eastAsia="Times New Roman" w:hAnsi="Consolas" w:cs="Times New Roman"/>
          <w:color w:val="DCDCDC"/>
          <w:sz w:val="21"/>
          <w:szCs w:val="21"/>
          <w:lang w:val="en-IN" w:eastAsia="en-IN"/>
        </w:rPr>
        <w:t>+</w:t>
      </w:r>
      <w:r w:rsidRPr="002F46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n</w:t>
      </w:r>
      <w:r w:rsidRPr="002F46D0">
        <w:rPr>
          <w:rFonts w:ascii="Consolas" w:eastAsia="Times New Roman" w:hAnsi="Consolas" w:cs="Times New Roman"/>
          <w:color w:val="DCDCDC"/>
          <w:sz w:val="21"/>
          <w:szCs w:val="21"/>
          <w:lang w:val="en-IN" w:eastAsia="en-IN"/>
        </w:rPr>
        <w:t>;</w:t>
      </w:r>
    </w:p>
    <w:p w14:paraId="0BBA13BA" w14:textId="77777777" w:rsidR="002F46D0" w:rsidRPr="002F46D0" w:rsidRDefault="002F46D0" w:rsidP="002F46D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F46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       </w:t>
      </w:r>
      <w:r w:rsidRPr="002F46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return</w:t>
      </w:r>
      <w:r w:rsidRPr="002F46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triangle</w:t>
      </w:r>
      <w:r w:rsidRPr="002F46D0">
        <w:rPr>
          <w:rFonts w:ascii="Consolas" w:eastAsia="Times New Roman" w:hAnsi="Consolas" w:cs="Times New Roman"/>
          <w:color w:val="DCDCDC"/>
          <w:sz w:val="21"/>
          <w:szCs w:val="21"/>
          <w:lang w:val="en-IN" w:eastAsia="en-IN"/>
        </w:rPr>
        <w:t>(</w:t>
      </w:r>
      <w:r w:rsidRPr="002F46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n</w:t>
      </w:r>
      <w:r w:rsidRPr="002F46D0">
        <w:rPr>
          <w:rFonts w:ascii="Consolas" w:eastAsia="Times New Roman" w:hAnsi="Consolas" w:cs="Times New Roman"/>
          <w:color w:val="DCDCDC"/>
          <w:sz w:val="21"/>
          <w:szCs w:val="21"/>
          <w:lang w:val="en-IN" w:eastAsia="en-IN"/>
        </w:rPr>
        <w:t>-</w:t>
      </w:r>
      <w:proofErr w:type="gramStart"/>
      <w:r w:rsidRPr="002F46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F46D0">
        <w:rPr>
          <w:rFonts w:ascii="Consolas" w:eastAsia="Times New Roman" w:hAnsi="Consolas" w:cs="Times New Roman"/>
          <w:color w:val="DCDCDC"/>
          <w:sz w:val="21"/>
          <w:szCs w:val="21"/>
          <w:lang w:val="en-IN" w:eastAsia="en-IN"/>
        </w:rPr>
        <w:t>,</w:t>
      </w:r>
      <w:r w:rsidRPr="002F46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sum</w:t>
      </w:r>
      <w:proofErr w:type="gramEnd"/>
      <w:r w:rsidRPr="002F46D0">
        <w:rPr>
          <w:rFonts w:ascii="Consolas" w:eastAsia="Times New Roman" w:hAnsi="Consolas" w:cs="Times New Roman"/>
          <w:color w:val="DCDCDC"/>
          <w:sz w:val="21"/>
          <w:szCs w:val="21"/>
          <w:lang w:val="en-IN" w:eastAsia="en-IN"/>
        </w:rPr>
        <w:t>);</w:t>
      </w:r>
    </w:p>
    <w:p w14:paraId="7C936D01" w14:textId="77777777" w:rsidR="002F46D0" w:rsidRPr="002F46D0" w:rsidRDefault="002F46D0" w:rsidP="002F46D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F46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   </w:t>
      </w:r>
      <w:r w:rsidRPr="002F46D0">
        <w:rPr>
          <w:rFonts w:ascii="Consolas" w:eastAsia="Times New Roman" w:hAnsi="Consolas" w:cs="Times New Roman"/>
          <w:color w:val="DCDCDC"/>
          <w:sz w:val="21"/>
          <w:szCs w:val="21"/>
          <w:lang w:val="en-IN" w:eastAsia="en-IN"/>
        </w:rPr>
        <w:t>}</w:t>
      </w:r>
    </w:p>
    <w:p w14:paraId="7A985A54" w14:textId="77777777" w:rsidR="002F46D0" w:rsidRPr="002F46D0" w:rsidRDefault="002F46D0" w:rsidP="00615106">
      <w:pPr>
        <w:rPr>
          <w:rFonts w:ascii="Nunito Sans" w:hAnsi="Nunito Sans"/>
          <w:color w:val="333333"/>
          <w:sz w:val="21"/>
          <w:szCs w:val="21"/>
          <w:shd w:val="clear" w:color="auto" w:fill="FFFFFF"/>
        </w:rPr>
      </w:pPr>
    </w:p>
    <w:p w14:paraId="103D223D" w14:textId="77777777" w:rsidR="00615106" w:rsidRPr="00615106" w:rsidRDefault="00615106" w:rsidP="00615106"/>
    <w:p w14:paraId="70F2820E" w14:textId="77777777" w:rsidR="00615106" w:rsidRDefault="00615106" w:rsidP="00615106"/>
    <w:p w14:paraId="304F0FF7" w14:textId="1FEE789F" w:rsidR="002F46D0" w:rsidRDefault="002F46D0" w:rsidP="00615106">
      <w:r>
        <w:t xml:space="preserve">Problem 29: </w:t>
      </w:r>
    </w:p>
    <w:p w14:paraId="6965AA36" w14:textId="77777777" w:rsidR="002F46D0" w:rsidRPr="002F46D0" w:rsidRDefault="002F46D0" w:rsidP="002F46D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2F46D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Take an input str, a string. A “twin” is defined as two instances of a char separated by a char. E.g. "</w:t>
      </w:r>
      <w:proofErr w:type="spellStart"/>
      <w:r w:rsidRPr="002F46D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AxA</w:t>
      </w:r>
      <w:proofErr w:type="spellEnd"/>
      <w:r w:rsidRPr="002F46D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" the A's make a “twin</w:t>
      </w:r>
      <w:proofErr w:type="gramStart"/>
      <w:r w:rsidRPr="002F46D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”.</w:t>
      </w:r>
      <w:proofErr w:type="gramEnd"/>
      <w:r w:rsidRPr="002F46D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“twins” can overlap, so "</w:t>
      </w:r>
      <w:proofErr w:type="spellStart"/>
      <w:r w:rsidRPr="002F46D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AxAxA</w:t>
      </w:r>
      <w:proofErr w:type="spellEnd"/>
      <w:r w:rsidRPr="002F46D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" contains 3 “twins” - 2 for A and 1 for x. Write a function which recursively counts number of “twins” in a string. Print the value returned.</w:t>
      </w:r>
    </w:p>
    <w:p w14:paraId="7C3FC12A" w14:textId="77777777" w:rsidR="002F46D0" w:rsidRPr="002F46D0" w:rsidRDefault="002F46D0" w:rsidP="002F46D0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2F46D0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Input Format</w:t>
      </w:r>
    </w:p>
    <w:p w14:paraId="34E26983" w14:textId="77777777" w:rsidR="002F46D0" w:rsidRPr="002F46D0" w:rsidRDefault="002F46D0" w:rsidP="002F46D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2F46D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Enter the string</w:t>
      </w:r>
    </w:p>
    <w:p w14:paraId="6CF686CD" w14:textId="77777777" w:rsidR="002F46D0" w:rsidRPr="002F46D0" w:rsidRDefault="002F46D0" w:rsidP="002F46D0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2F46D0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Constraints</w:t>
      </w:r>
    </w:p>
    <w:p w14:paraId="489E59DD" w14:textId="77777777" w:rsidR="002F46D0" w:rsidRPr="002F46D0" w:rsidRDefault="002F46D0" w:rsidP="002F46D0">
      <w:pPr>
        <w:shd w:val="clear" w:color="auto" w:fill="F3F3F3"/>
        <w:spacing w:before="100" w:beforeAutospacing="1" w:after="100" w:afterAutospacing="1"/>
        <w:rPr>
          <w:rFonts w:ascii="Nunito Sans" w:eastAsia="Times New Roman" w:hAnsi="Nunito Sans" w:cs="Times New Roman"/>
          <w:color w:val="333333"/>
          <w:sz w:val="21"/>
          <w:szCs w:val="21"/>
          <w:lang w:val="en-IN" w:eastAsia="en-IN"/>
        </w:rPr>
      </w:pPr>
      <w:r w:rsidRPr="002F46D0">
        <w:rPr>
          <w:rFonts w:ascii="Nunito Sans" w:eastAsia="Times New Roman" w:hAnsi="Nunito Sans" w:cs="Times New Roman"/>
          <w:color w:val="333333"/>
          <w:sz w:val="21"/>
          <w:szCs w:val="21"/>
          <w:lang w:val="en-IN" w:eastAsia="en-IN"/>
        </w:rPr>
        <w:lastRenderedPageBreak/>
        <w:t>None</w:t>
      </w:r>
    </w:p>
    <w:p w14:paraId="7DEA42A1" w14:textId="77777777" w:rsidR="002F46D0" w:rsidRPr="002F46D0" w:rsidRDefault="002F46D0" w:rsidP="002F46D0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2F46D0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Output Format</w:t>
      </w:r>
    </w:p>
    <w:p w14:paraId="0A463503" w14:textId="77777777" w:rsidR="002F46D0" w:rsidRDefault="002F46D0" w:rsidP="002F46D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2F46D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Display the number of twins</w:t>
      </w:r>
    </w:p>
    <w:p w14:paraId="0A19D276" w14:textId="51F6F5F2" w:rsidR="002F46D0" w:rsidRPr="002F46D0" w:rsidRDefault="002F46D0" w:rsidP="002F46D0">
      <w:pPr>
        <w:spacing w:before="100" w:beforeAutospacing="1" w:after="100" w:afterAutospacing="1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2F46D0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Sample Input</w:t>
      </w:r>
    </w:p>
    <w:p w14:paraId="1BABA095" w14:textId="77777777" w:rsidR="002F46D0" w:rsidRPr="002F46D0" w:rsidRDefault="002F46D0" w:rsidP="002F46D0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2F46D0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AXAXA</w:t>
      </w:r>
    </w:p>
    <w:p w14:paraId="223C31F2" w14:textId="77777777" w:rsidR="002F46D0" w:rsidRPr="002F46D0" w:rsidRDefault="002F46D0" w:rsidP="002F46D0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2F46D0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Sample Output</w:t>
      </w:r>
    </w:p>
    <w:p w14:paraId="40F1C5DE" w14:textId="1EBA0645" w:rsidR="002F46D0" w:rsidRPr="002F46D0" w:rsidRDefault="002F46D0" w:rsidP="002F46D0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2F46D0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3</w:t>
      </w:r>
    </w:p>
    <w:p w14:paraId="3700C6F8" w14:textId="77777777" w:rsidR="002F46D0" w:rsidRDefault="002F46D0" w:rsidP="00615106"/>
    <w:p w14:paraId="7F4566F7" w14:textId="45ADC8E5" w:rsidR="002F46D0" w:rsidRDefault="002F46D0" w:rsidP="00615106">
      <w:r>
        <w:t>Solution:</w:t>
      </w:r>
    </w:p>
    <w:p w14:paraId="524708EF" w14:textId="77777777" w:rsidR="002F46D0" w:rsidRDefault="002F46D0" w:rsidP="00615106"/>
    <w:p w14:paraId="3B2CEDDB" w14:textId="77777777" w:rsidR="002F46D0" w:rsidRDefault="002F46D0" w:rsidP="00615106"/>
    <w:p w14:paraId="072C50F6" w14:textId="6C4E3BBB" w:rsidR="002F46D0" w:rsidRPr="00615106" w:rsidRDefault="009858D8" w:rsidP="00615106">
      <w:r w:rsidRPr="009858D8">
        <w:rPr>
          <w:noProof/>
        </w:rPr>
        <w:drawing>
          <wp:inline distT="0" distB="0" distL="0" distR="0" wp14:anchorId="6D99CB57" wp14:editId="44DCF921">
            <wp:extent cx="5731510" cy="1628775"/>
            <wp:effectExtent l="0" t="0" r="2540" b="9525"/>
            <wp:docPr id="136254697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8CA64" w14:textId="161D88E6" w:rsidR="002F46D0" w:rsidRPr="002F46D0" w:rsidRDefault="009858D8" w:rsidP="002F46D0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9858D8">
        <w:rPr>
          <w:noProof/>
        </w:rPr>
        <w:drawing>
          <wp:inline distT="0" distB="0" distL="0" distR="0" wp14:anchorId="3305DDE1" wp14:editId="4F9805A6">
            <wp:extent cx="5731510" cy="3164840"/>
            <wp:effectExtent l="0" t="0" r="2540" b="0"/>
            <wp:docPr id="39751275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46D0" w:rsidRPr="002F46D0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Input Format</w:t>
      </w:r>
    </w:p>
    <w:p w14:paraId="2D892A28" w14:textId="77777777" w:rsidR="002F46D0" w:rsidRPr="002F46D0" w:rsidRDefault="002F46D0" w:rsidP="002F46D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2F46D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lastRenderedPageBreak/>
        <w:t>Enter the number of rows N and columns M</w:t>
      </w:r>
    </w:p>
    <w:p w14:paraId="0223137B" w14:textId="77777777" w:rsidR="002F46D0" w:rsidRPr="002F46D0" w:rsidRDefault="002F46D0" w:rsidP="002F46D0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2F46D0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Constraints</w:t>
      </w:r>
    </w:p>
    <w:p w14:paraId="16AF0C16" w14:textId="77777777" w:rsidR="002F46D0" w:rsidRPr="002F46D0" w:rsidRDefault="002F46D0" w:rsidP="002F46D0">
      <w:pPr>
        <w:shd w:val="clear" w:color="auto" w:fill="F3F3F3"/>
        <w:spacing w:before="100" w:beforeAutospacing="1" w:after="100" w:afterAutospacing="1"/>
        <w:rPr>
          <w:rFonts w:ascii="Nunito Sans" w:eastAsia="Times New Roman" w:hAnsi="Nunito Sans" w:cs="Times New Roman"/>
          <w:color w:val="333333"/>
          <w:sz w:val="21"/>
          <w:szCs w:val="21"/>
          <w:lang w:val="en-IN" w:eastAsia="en-IN"/>
        </w:rPr>
      </w:pPr>
      <w:r w:rsidRPr="002F46D0">
        <w:rPr>
          <w:rFonts w:ascii="Nunito Sans" w:eastAsia="Times New Roman" w:hAnsi="Nunito Sans" w:cs="Times New Roman"/>
          <w:color w:val="333333"/>
          <w:sz w:val="21"/>
          <w:szCs w:val="21"/>
          <w:lang w:val="en-IN" w:eastAsia="en-IN"/>
        </w:rPr>
        <w:t>None</w:t>
      </w:r>
    </w:p>
    <w:p w14:paraId="546F5686" w14:textId="77777777" w:rsidR="002F46D0" w:rsidRPr="002F46D0" w:rsidRDefault="002F46D0" w:rsidP="002F46D0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2F46D0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Output Format</w:t>
      </w:r>
    </w:p>
    <w:p w14:paraId="4E573BCE" w14:textId="77777777" w:rsidR="002F46D0" w:rsidRPr="002F46D0" w:rsidRDefault="002F46D0" w:rsidP="002F46D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2F46D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Display the total number of paths and display all the possible paths in a space separated manner</w:t>
      </w:r>
    </w:p>
    <w:p w14:paraId="039E219C" w14:textId="77777777" w:rsidR="002F46D0" w:rsidRPr="002F46D0" w:rsidRDefault="002F46D0" w:rsidP="002F46D0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2F46D0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Sample Input</w:t>
      </w:r>
    </w:p>
    <w:p w14:paraId="647C13FE" w14:textId="77777777" w:rsidR="002F46D0" w:rsidRPr="002F46D0" w:rsidRDefault="002F46D0" w:rsidP="002F46D0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2F46D0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3</w:t>
      </w:r>
    </w:p>
    <w:p w14:paraId="0717EB91" w14:textId="77777777" w:rsidR="002F46D0" w:rsidRPr="002F46D0" w:rsidRDefault="002F46D0" w:rsidP="002F46D0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2F46D0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3</w:t>
      </w:r>
    </w:p>
    <w:p w14:paraId="3BB4C98E" w14:textId="77777777" w:rsidR="002F46D0" w:rsidRPr="002F46D0" w:rsidRDefault="002F46D0" w:rsidP="002F46D0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2F46D0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Sample Output</w:t>
      </w:r>
    </w:p>
    <w:p w14:paraId="6060E67C" w14:textId="0076FA58" w:rsidR="00E55996" w:rsidRPr="002F46D0" w:rsidRDefault="002F46D0" w:rsidP="002F46D0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2F46D0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VVHH VHVH VHHV HVVH HVHV HHVV</w:t>
      </w:r>
    </w:p>
    <w:p w14:paraId="54C18CC2" w14:textId="2041CE2A" w:rsidR="00E55996" w:rsidRPr="00E55996" w:rsidRDefault="002F46D0" w:rsidP="00E55996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2F46D0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6</w:t>
      </w:r>
    </w:p>
    <w:p w14:paraId="727D4875" w14:textId="59921878" w:rsidR="00221A40" w:rsidRDefault="00221A40" w:rsidP="00615106">
      <w:r>
        <w:t>Solution:</w:t>
      </w:r>
    </w:p>
    <w:p w14:paraId="6368F434" w14:textId="77777777" w:rsidR="00E55996" w:rsidRPr="00615106" w:rsidRDefault="00E55996" w:rsidP="00615106"/>
    <w:p w14:paraId="29C0CD8E" w14:textId="431DEC6B" w:rsidR="00615106" w:rsidRPr="00615106" w:rsidRDefault="009858D8" w:rsidP="00615106">
      <w:r w:rsidRPr="009858D8">
        <w:rPr>
          <w:noProof/>
        </w:rPr>
        <w:drawing>
          <wp:inline distT="0" distB="0" distL="0" distR="0" wp14:anchorId="3AF9BBCD" wp14:editId="765C044D">
            <wp:extent cx="5731510" cy="2714625"/>
            <wp:effectExtent l="0" t="0" r="2540" b="9525"/>
            <wp:docPr id="95750670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3F2D3" w14:textId="77777777" w:rsidR="00615106" w:rsidRPr="00615106" w:rsidRDefault="00615106" w:rsidP="00615106"/>
    <w:p w14:paraId="3E06FD80" w14:textId="77777777" w:rsidR="00615106" w:rsidRDefault="00615106" w:rsidP="00615106">
      <w:pPr>
        <w:rPr>
          <w:noProof/>
        </w:rPr>
      </w:pPr>
    </w:p>
    <w:p w14:paraId="7C31E577" w14:textId="52A31D8F" w:rsidR="00E55996" w:rsidRDefault="00E55996" w:rsidP="00E55996">
      <w:pPr>
        <w:pStyle w:val="Heading5"/>
        <w:shd w:val="clear" w:color="auto" w:fill="FFFFFF"/>
        <w:spacing w:before="0"/>
        <w:rPr>
          <w:rFonts w:ascii="Nunito Sans" w:hAnsi="Nunito Sans"/>
          <w:color w:val="333333"/>
        </w:rPr>
      </w:pPr>
      <w:r>
        <w:t xml:space="preserve">Problem 31: </w:t>
      </w:r>
      <w:proofErr w:type="spellStart"/>
      <w:r>
        <w:rPr>
          <w:rFonts w:ascii="Nunito Sans" w:hAnsi="Nunito Sans"/>
          <w:color w:val="333333"/>
        </w:rPr>
        <w:t>Boardpath</w:t>
      </w:r>
      <w:proofErr w:type="spellEnd"/>
      <w:r w:rsidR="00DB09F6">
        <w:rPr>
          <w:rFonts w:ascii="Nunito Sans" w:hAnsi="Nunito Sans"/>
          <w:color w:val="333333"/>
        </w:rPr>
        <w:t xml:space="preserve"> </w:t>
      </w:r>
      <w:r>
        <w:rPr>
          <w:rFonts w:ascii="Nunito Sans" w:hAnsi="Nunito Sans"/>
          <w:color w:val="333333"/>
        </w:rPr>
        <w:t>(</w:t>
      </w:r>
      <w:proofErr w:type="gramStart"/>
      <w:r>
        <w:rPr>
          <w:rFonts w:ascii="Nunito Sans" w:hAnsi="Nunito Sans"/>
          <w:color w:val="333333"/>
        </w:rPr>
        <w:t>Count ,</w:t>
      </w:r>
      <w:proofErr w:type="gramEnd"/>
      <w:r>
        <w:rPr>
          <w:rFonts w:ascii="Nunito Sans" w:hAnsi="Nunito Sans"/>
          <w:color w:val="333333"/>
        </w:rPr>
        <w:t xml:space="preserve"> Print)</w:t>
      </w:r>
    </w:p>
    <w:p w14:paraId="3CE09CBA" w14:textId="213CFB1F" w:rsidR="00E55996" w:rsidRDefault="00E55996" w:rsidP="00E55996"/>
    <w:p w14:paraId="50243F08" w14:textId="77777777" w:rsidR="00E55996" w:rsidRPr="00E55996" w:rsidRDefault="00E55996" w:rsidP="00E55996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E5599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Take as input N, a number. N is the size of a snakes and ladder board (without any snakes and ladders). Take as input M, a number. M is the number of faces of the dice.</w:t>
      </w:r>
    </w:p>
    <w:p w14:paraId="1992ECE7" w14:textId="77777777" w:rsidR="00E55996" w:rsidRPr="00E55996" w:rsidRDefault="00E55996" w:rsidP="00E55996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E5599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a. Write a recursive function which returns the count of different ways the board can be </w:t>
      </w:r>
      <w:proofErr w:type="spellStart"/>
      <w:r w:rsidRPr="00E5599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traveled</w:t>
      </w:r>
      <w:proofErr w:type="spellEnd"/>
      <w:r w:rsidRPr="00E5599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using the dice. Print the value returned.</w:t>
      </w:r>
    </w:p>
    <w:p w14:paraId="349708F9" w14:textId="77777777" w:rsidR="00E55996" w:rsidRPr="00E55996" w:rsidRDefault="00E55996" w:rsidP="00E55996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E5599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lastRenderedPageBreak/>
        <w:t>b. Write a recursive function which prints dice-values for all valid paths across the board (void is the return type for function).</w:t>
      </w:r>
    </w:p>
    <w:p w14:paraId="214014FF" w14:textId="77777777" w:rsidR="00E55996" w:rsidRPr="00E55996" w:rsidRDefault="00E55996" w:rsidP="00E55996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E55996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Input Format</w:t>
      </w:r>
    </w:p>
    <w:p w14:paraId="32723AA0" w14:textId="77777777" w:rsidR="00E55996" w:rsidRPr="00E55996" w:rsidRDefault="00E55996" w:rsidP="00E55996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E5599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Enter a number N (size of the board) and number </w:t>
      </w:r>
      <w:proofErr w:type="gramStart"/>
      <w:r w:rsidRPr="00E5599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M(</w:t>
      </w:r>
      <w:proofErr w:type="gramEnd"/>
      <w:r w:rsidRPr="00E5599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number of the faces of a dice)</w:t>
      </w:r>
    </w:p>
    <w:p w14:paraId="633FEA9C" w14:textId="77777777" w:rsidR="00E55996" w:rsidRPr="00E55996" w:rsidRDefault="00E55996" w:rsidP="00E55996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E55996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Constraints</w:t>
      </w:r>
    </w:p>
    <w:p w14:paraId="26183E63" w14:textId="77777777" w:rsidR="00E55996" w:rsidRPr="00E55996" w:rsidRDefault="00E55996" w:rsidP="00E55996">
      <w:pPr>
        <w:shd w:val="clear" w:color="auto" w:fill="F3F3F3"/>
        <w:spacing w:before="100" w:beforeAutospacing="1" w:after="100" w:afterAutospacing="1"/>
        <w:rPr>
          <w:rFonts w:ascii="Nunito Sans" w:eastAsia="Times New Roman" w:hAnsi="Nunito Sans" w:cs="Times New Roman"/>
          <w:color w:val="333333"/>
          <w:sz w:val="21"/>
          <w:szCs w:val="21"/>
          <w:lang w:val="en-IN" w:eastAsia="en-IN"/>
        </w:rPr>
      </w:pPr>
      <w:r w:rsidRPr="00E55996">
        <w:rPr>
          <w:rFonts w:ascii="Nunito Sans" w:eastAsia="Times New Roman" w:hAnsi="Nunito Sans" w:cs="Times New Roman"/>
          <w:color w:val="333333"/>
          <w:sz w:val="21"/>
          <w:szCs w:val="21"/>
          <w:lang w:val="en-IN" w:eastAsia="en-IN"/>
        </w:rPr>
        <w:t>M&lt;=100</w:t>
      </w:r>
      <w:r w:rsidRPr="00E55996">
        <w:rPr>
          <w:rFonts w:ascii="Nunito Sans" w:eastAsia="Times New Roman" w:hAnsi="Nunito Sans" w:cs="Times New Roman"/>
          <w:color w:val="333333"/>
          <w:sz w:val="21"/>
          <w:szCs w:val="21"/>
          <w:lang w:val="en-IN" w:eastAsia="en-IN"/>
        </w:rPr>
        <w:br/>
        <w:t>N&lt;=100</w:t>
      </w:r>
      <w:r w:rsidRPr="00E55996">
        <w:rPr>
          <w:rFonts w:ascii="Nunito Sans" w:eastAsia="Times New Roman" w:hAnsi="Nunito Sans" w:cs="Times New Roman"/>
          <w:color w:val="333333"/>
          <w:sz w:val="21"/>
          <w:szCs w:val="21"/>
          <w:lang w:val="en-IN" w:eastAsia="en-IN"/>
        </w:rPr>
        <w:br/>
        <w:t>M^N &lt;=10^9</w:t>
      </w:r>
    </w:p>
    <w:p w14:paraId="0B1E1C08" w14:textId="77777777" w:rsidR="00E55996" w:rsidRPr="00E55996" w:rsidRDefault="00E55996" w:rsidP="00E55996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E55996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Output Format</w:t>
      </w:r>
    </w:p>
    <w:p w14:paraId="1D261E00" w14:textId="77777777" w:rsidR="00E55996" w:rsidRPr="00E55996" w:rsidRDefault="00E55996" w:rsidP="00E55996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E5599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Display the number of paths and print all the paths in a space separated manner</w:t>
      </w:r>
    </w:p>
    <w:p w14:paraId="5A59973A" w14:textId="77777777" w:rsidR="00E55996" w:rsidRPr="00E55996" w:rsidRDefault="00E55996" w:rsidP="00E55996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E55996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Sample Input</w:t>
      </w:r>
    </w:p>
    <w:p w14:paraId="3A0B72DF" w14:textId="77777777" w:rsidR="00E55996" w:rsidRPr="00E55996" w:rsidRDefault="00E55996" w:rsidP="00E55996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E55996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3</w:t>
      </w:r>
    </w:p>
    <w:p w14:paraId="6442B6F1" w14:textId="77777777" w:rsidR="00E55996" w:rsidRPr="00E55996" w:rsidRDefault="00E55996" w:rsidP="00E55996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E55996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3</w:t>
      </w:r>
    </w:p>
    <w:p w14:paraId="6E7124E6" w14:textId="77777777" w:rsidR="00E55996" w:rsidRPr="00E55996" w:rsidRDefault="00E55996" w:rsidP="00E55996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E55996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Sample Output</w:t>
      </w:r>
    </w:p>
    <w:p w14:paraId="05A1743C" w14:textId="77777777" w:rsidR="00E55996" w:rsidRPr="00E55996" w:rsidRDefault="00E55996" w:rsidP="00E55996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E55996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 xml:space="preserve">111 12 21 3 </w:t>
      </w:r>
    </w:p>
    <w:p w14:paraId="1DF4CBD6" w14:textId="77777777" w:rsidR="00E55996" w:rsidRPr="00E55996" w:rsidRDefault="00E55996" w:rsidP="00E55996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E55996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4</w:t>
      </w:r>
    </w:p>
    <w:p w14:paraId="17E51B99" w14:textId="77777777" w:rsidR="00E55996" w:rsidRDefault="00E55996" w:rsidP="00E55996"/>
    <w:p w14:paraId="270BF60E" w14:textId="77777777" w:rsidR="00E55996" w:rsidRDefault="00E55996" w:rsidP="00E55996">
      <w:r>
        <w:t>Solution:</w:t>
      </w:r>
    </w:p>
    <w:p w14:paraId="766BD0FB" w14:textId="6FD9A6F6" w:rsidR="00E55996" w:rsidRPr="00615106" w:rsidRDefault="009858D8" w:rsidP="00E55996">
      <w:r w:rsidRPr="009858D8">
        <w:rPr>
          <w:noProof/>
        </w:rPr>
        <w:drawing>
          <wp:inline distT="0" distB="0" distL="0" distR="0" wp14:anchorId="0C016FA8" wp14:editId="27E0A2FE">
            <wp:extent cx="5731510" cy="2714625"/>
            <wp:effectExtent l="0" t="0" r="2540" b="9525"/>
            <wp:docPr id="106040244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1F8D4" w14:textId="77777777" w:rsidR="00E55996" w:rsidRDefault="00E55996" w:rsidP="00E55996">
      <w:pPr>
        <w:rPr>
          <w:u w:val="double"/>
        </w:rPr>
      </w:pPr>
    </w:p>
    <w:p w14:paraId="7A13FB66" w14:textId="109BBAB4" w:rsidR="00E55996" w:rsidRDefault="00E55996" w:rsidP="002B3606">
      <w:pPr>
        <w:pStyle w:val="Heading5"/>
        <w:shd w:val="clear" w:color="auto" w:fill="FFFFFF"/>
        <w:spacing w:before="0"/>
        <w:rPr>
          <w:rFonts w:ascii="Nunito Sans" w:hAnsi="Nunito Sans"/>
          <w:color w:val="333333"/>
        </w:rPr>
      </w:pPr>
      <w:r>
        <w:t xml:space="preserve">Problem 32: </w:t>
      </w:r>
      <w:r w:rsidR="0039080A">
        <w:t xml:space="preserve">Dictionary </w:t>
      </w:r>
      <w:proofErr w:type="gramStart"/>
      <w:r w:rsidR="0039080A">
        <w:t>Order(</w:t>
      </w:r>
      <w:proofErr w:type="gramEnd"/>
      <w:r w:rsidR="0039080A">
        <w:t>Small)</w:t>
      </w:r>
    </w:p>
    <w:p w14:paraId="3EF3BBF9" w14:textId="509B9E90" w:rsidR="002B3606" w:rsidRDefault="002B3606" w:rsidP="002B3606">
      <w:r>
        <w:t>So</w:t>
      </w:r>
      <w:r w:rsidR="0039080A">
        <w:t>l</w:t>
      </w:r>
      <w:r>
        <w:t>ution:</w:t>
      </w:r>
    </w:p>
    <w:p w14:paraId="24899926" w14:textId="0BBC3B38" w:rsidR="0039080A" w:rsidRDefault="007A4C3B" w:rsidP="002B3606">
      <w:r w:rsidRPr="007A4C3B">
        <w:rPr>
          <w:noProof/>
        </w:rPr>
        <w:lastRenderedPageBreak/>
        <w:drawing>
          <wp:inline distT="0" distB="0" distL="0" distR="0" wp14:anchorId="09473C1B" wp14:editId="0BC7D17C">
            <wp:extent cx="5731510" cy="5429250"/>
            <wp:effectExtent l="0" t="0" r="2540" b="0"/>
            <wp:docPr id="57849446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74311" w14:textId="77777777" w:rsidR="0039080A" w:rsidRPr="002B3606" w:rsidRDefault="0039080A" w:rsidP="002B3606"/>
    <w:p w14:paraId="7C86CE81" w14:textId="77777777" w:rsidR="00E55996" w:rsidRDefault="00E55996" w:rsidP="00E55996">
      <w:pPr>
        <w:rPr>
          <w:u w:val="double"/>
        </w:rPr>
      </w:pPr>
    </w:p>
    <w:p w14:paraId="73E32E51" w14:textId="77777777" w:rsidR="0016687B" w:rsidRDefault="00E55996" w:rsidP="0016687B">
      <w:pPr>
        <w:pStyle w:val="Heading5"/>
        <w:shd w:val="clear" w:color="auto" w:fill="FFFFFF"/>
        <w:spacing w:before="0"/>
        <w:rPr>
          <w:rFonts w:ascii="Nunito Sans" w:hAnsi="Nunito Sans"/>
          <w:color w:val="333333"/>
        </w:rPr>
      </w:pPr>
      <w:r>
        <w:t>Problem 33:</w:t>
      </w:r>
      <w:r w:rsidR="0016687B">
        <w:t xml:space="preserve"> </w:t>
      </w:r>
      <w:r w:rsidR="0016687B">
        <w:rPr>
          <w:rFonts w:ascii="Nunito Sans" w:hAnsi="Nunito Sans"/>
          <w:color w:val="333333"/>
        </w:rPr>
        <w:t>Replace all 0's with 5</w:t>
      </w:r>
    </w:p>
    <w:p w14:paraId="34C8CEC4" w14:textId="77777777" w:rsidR="0016687B" w:rsidRPr="0016687B" w:rsidRDefault="0016687B" w:rsidP="0016687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6687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Given an integer N, now you </w:t>
      </w:r>
      <w:proofErr w:type="gramStart"/>
      <w:r w:rsidRPr="0016687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have to</w:t>
      </w:r>
      <w:proofErr w:type="gramEnd"/>
      <w:r w:rsidRPr="0016687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convert all zeros of N to 5.</w:t>
      </w:r>
    </w:p>
    <w:p w14:paraId="16B0F592" w14:textId="77777777" w:rsidR="0016687B" w:rsidRPr="0016687B" w:rsidRDefault="0016687B" w:rsidP="0016687B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16687B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Input Format</w:t>
      </w:r>
    </w:p>
    <w:p w14:paraId="1DC996A4" w14:textId="77777777" w:rsidR="0016687B" w:rsidRPr="0016687B" w:rsidRDefault="0016687B" w:rsidP="0016687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6687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The first Line takes input integer N, denoting the number.</w:t>
      </w:r>
    </w:p>
    <w:p w14:paraId="59A4D8AF" w14:textId="77777777" w:rsidR="0016687B" w:rsidRPr="0016687B" w:rsidRDefault="0016687B" w:rsidP="0016687B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16687B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Constraints</w:t>
      </w:r>
    </w:p>
    <w:p w14:paraId="241999E0" w14:textId="77777777" w:rsidR="0016687B" w:rsidRPr="0016687B" w:rsidRDefault="0016687B" w:rsidP="0016687B">
      <w:pPr>
        <w:shd w:val="clear" w:color="auto" w:fill="F3F3F3"/>
        <w:spacing w:before="100" w:beforeAutospacing="1" w:after="100" w:afterAutospacing="1"/>
        <w:rPr>
          <w:rFonts w:ascii="Nunito Sans" w:eastAsia="Times New Roman" w:hAnsi="Nunito Sans" w:cs="Times New Roman"/>
          <w:color w:val="333333"/>
          <w:sz w:val="21"/>
          <w:szCs w:val="21"/>
          <w:lang w:val="en-IN" w:eastAsia="en-IN"/>
        </w:rPr>
      </w:pPr>
      <w:r w:rsidRPr="0016687B">
        <w:rPr>
          <w:rFonts w:ascii="Nunito Sans" w:eastAsia="Times New Roman" w:hAnsi="Nunito Sans" w:cs="Times New Roman"/>
          <w:color w:val="333333"/>
          <w:sz w:val="21"/>
          <w:szCs w:val="21"/>
          <w:lang w:val="en-IN" w:eastAsia="en-IN"/>
        </w:rPr>
        <w:t>1&lt;=N&lt;=10000</w:t>
      </w:r>
    </w:p>
    <w:p w14:paraId="0530FA39" w14:textId="77777777" w:rsidR="0016687B" w:rsidRPr="0016687B" w:rsidRDefault="0016687B" w:rsidP="0016687B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16687B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lastRenderedPageBreak/>
        <w:t>Output Format</w:t>
      </w:r>
    </w:p>
    <w:p w14:paraId="42FC1A00" w14:textId="77777777" w:rsidR="0016687B" w:rsidRPr="0016687B" w:rsidRDefault="0016687B" w:rsidP="0016687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6687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Print the number after replacing all 0's with 5.</w:t>
      </w:r>
    </w:p>
    <w:p w14:paraId="5C7E3BCE" w14:textId="77777777" w:rsidR="0016687B" w:rsidRPr="0016687B" w:rsidRDefault="0016687B" w:rsidP="0016687B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16687B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Sample Input</w:t>
      </w:r>
    </w:p>
    <w:p w14:paraId="71C92473" w14:textId="77777777" w:rsidR="0016687B" w:rsidRPr="0016687B" w:rsidRDefault="0016687B" w:rsidP="0016687B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16687B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103</w:t>
      </w:r>
    </w:p>
    <w:p w14:paraId="4C884F14" w14:textId="77777777" w:rsidR="0016687B" w:rsidRPr="0016687B" w:rsidRDefault="0016687B" w:rsidP="0016687B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16687B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Sample Output</w:t>
      </w:r>
    </w:p>
    <w:p w14:paraId="244EA37C" w14:textId="77777777" w:rsidR="0016687B" w:rsidRPr="0016687B" w:rsidRDefault="0016687B" w:rsidP="0016687B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16687B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153</w:t>
      </w:r>
    </w:p>
    <w:p w14:paraId="410EE318" w14:textId="77777777" w:rsidR="0016687B" w:rsidRDefault="0016687B" w:rsidP="00E55996"/>
    <w:p w14:paraId="6FA9A12E" w14:textId="5F906210" w:rsidR="00E55996" w:rsidRDefault="00E55996" w:rsidP="00E55996">
      <w:r>
        <w:t>Solution:</w:t>
      </w:r>
    </w:p>
    <w:p w14:paraId="3CF82AA7" w14:textId="3175FB6D" w:rsidR="00E55996" w:rsidRDefault="00DB09F6" w:rsidP="00E55996">
      <w:pPr>
        <w:rPr>
          <w:u w:val="double"/>
        </w:rPr>
      </w:pPr>
      <w:r w:rsidRPr="00DB09F6">
        <w:rPr>
          <w:noProof/>
        </w:rPr>
        <w:drawing>
          <wp:inline distT="0" distB="0" distL="0" distR="0" wp14:anchorId="4EC1D373" wp14:editId="3847B19F">
            <wp:extent cx="5731510" cy="1809750"/>
            <wp:effectExtent l="0" t="0" r="2540" b="0"/>
            <wp:docPr id="11004948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842B4" w14:textId="6278E2D6" w:rsidR="0016687B" w:rsidRDefault="00E55996" w:rsidP="0016687B">
      <w:pPr>
        <w:pStyle w:val="Heading5"/>
        <w:shd w:val="clear" w:color="auto" w:fill="FFFFFF"/>
        <w:spacing w:before="0"/>
        <w:rPr>
          <w:rFonts w:ascii="Nunito Sans" w:hAnsi="Nunito Sans"/>
          <w:color w:val="333333"/>
        </w:rPr>
      </w:pPr>
      <w:r>
        <w:t>Problem 34:</w:t>
      </w:r>
      <w:r w:rsidR="0016687B">
        <w:t xml:space="preserve"> </w:t>
      </w:r>
      <w:r w:rsidR="0016687B">
        <w:rPr>
          <w:rFonts w:ascii="Nunito Sans" w:hAnsi="Nunito Sans"/>
          <w:color w:val="333333"/>
        </w:rPr>
        <w:t>Dictionary Order</w:t>
      </w:r>
      <w:r w:rsidR="00DB09F6">
        <w:rPr>
          <w:rFonts w:ascii="Nunito Sans" w:hAnsi="Nunito Sans"/>
          <w:color w:val="333333"/>
        </w:rPr>
        <w:t xml:space="preserve"> </w:t>
      </w:r>
      <w:r w:rsidR="0016687B">
        <w:rPr>
          <w:rFonts w:ascii="Nunito Sans" w:hAnsi="Nunito Sans"/>
          <w:color w:val="333333"/>
        </w:rPr>
        <w:t>(Larger)</w:t>
      </w:r>
    </w:p>
    <w:p w14:paraId="0E5D6C40" w14:textId="77777777" w:rsidR="00F2501C" w:rsidRPr="00F2501C" w:rsidRDefault="00F2501C" w:rsidP="00F2501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2501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Take as input str, a string. Write a recursive function which prints all the words possible by rearranging the characters of this string which are in dictionary order larger than the given string.</w:t>
      </w:r>
      <w:r w:rsidRPr="00F2501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  <w:t>The output strings must be lexicographically sorted.</w:t>
      </w:r>
    </w:p>
    <w:p w14:paraId="310E7D36" w14:textId="77777777" w:rsidR="00F2501C" w:rsidRPr="00F2501C" w:rsidRDefault="00F2501C" w:rsidP="00F2501C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F2501C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Input Format</w:t>
      </w:r>
    </w:p>
    <w:p w14:paraId="13E64FAB" w14:textId="77777777" w:rsidR="00F2501C" w:rsidRPr="00F2501C" w:rsidRDefault="00F2501C" w:rsidP="00F2501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2501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Single line input containing a string</w:t>
      </w:r>
    </w:p>
    <w:p w14:paraId="058B1ECD" w14:textId="77777777" w:rsidR="00F2501C" w:rsidRPr="00F2501C" w:rsidRDefault="00F2501C" w:rsidP="00F2501C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F2501C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Constraints</w:t>
      </w:r>
    </w:p>
    <w:p w14:paraId="4529637B" w14:textId="77777777" w:rsidR="00F2501C" w:rsidRPr="00F2501C" w:rsidRDefault="00F2501C" w:rsidP="00F2501C">
      <w:pPr>
        <w:shd w:val="clear" w:color="auto" w:fill="F3F3F3"/>
        <w:spacing w:before="100" w:beforeAutospacing="1" w:after="100" w:afterAutospacing="1"/>
        <w:rPr>
          <w:rFonts w:ascii="Nunito Sans" w:eastAsia="Times New Roman" w:hAnsi="Nunito Sans" w:cs="Times New Roman"/>
          <w:color w:val="333333"/>
          <w:sz w:val="21"/>
          <w:szCs w:val="21"/>
          <w:lang w:val="en-IN" w:eastAsia="en-IN"/>
        </w:rPr>
      </w:pPr>
      <w:r w:rsidRPr="00F2501C">
        <w:rPr>
          <w:rFonts w:ascii="Nunito Sans" w:eastAsia="Times New Roman" w:hAnsi="Nunito Sans" w:cs="Times New Roman"/>
          <w:color w:val="333333"/>
          <w:sz w:val="21"/>
          <w:szCs w:val="21"/>
          <w:lang w:val="en-IN" w:eastAsia="en-IN"/>
        </w:rPr>
        <w:t>Length of string &lt;= 10</w:t>
      </w:r>
    </w:p>
    <w:p w14:paraId="5FDA4AAF" w14:textId="77777777" w:rsidR="00F2501C" w:rsidRPr="00F2501C" w:rsidRDefault="00F2501C" w:rsidP="00F2501C">
      <w:pPr>
        <w:shd w:val="clear" w:color="auto" w:fill="F3F3F3"/>
        <w:spacing w:before="100" w:beforeAutospacing="1" w:after="100" w:afterAutospacing="1"/>
        <w:rPr>
          <w:rFonts w:ascii="Nunito Sans" w:eastAsia="Times New Roman" w:hAnsi="Nunito Sans" w:cs="Times New Roman"/>
          <w:color w:val="333333"/>
          <w:sz w:val="21"/>
          <w:szCs w:val="21"/>
          <w:lang w:val="en-IN" w:eastAsia="en-IN"/>
        </w:rPr>
      </w:pPr>
      <w:r w:rsidRPr="00F2501C">
        <w:rPr>
          <w:rFonts w:ascii="Nunito Sans" w:eastAsia="Times New Roman" w:hAnsi="Nunito Sans" w:cs="Times New Roman"/>
          <w:color w:val="333333"/>
          <w:sz w:val="21"/>
          <w:szCs w:val="21"/>
          <w:lang w:val="en-IN" w:eastAsia="en-IN"/>
        </w:rPr>
        <w:t>All characters are </w:t>
      </w:r>
      <w:r w:rsidRPr="00F2501C">
        <w:rPr>
          <w:rFonts w:ascii="Nunito Sans" w:eastAsia="Times New Roman" w:hAnsi="Nunito Sans" w:cs="Times New Roman"/>
          <w:b/>
          <w:bCs/>
          <w:i/>
          <w:iCs/>
          <w:color w:val="333333"/>
          <w:sz w:val="21"/>
          <w:szCs w:val="21"/>
          <w:lang w:val="en-IN" w:eastAsia="en-IN"/>
        </w:rPr>
        <w:t>unique</w:t>
      </w:r>
    </w:p>
    <w:p w14:paraId="54701615" w14:textId="77777777" w:rsidR="00F2501C" w:rsidRPr="00F2501C" w:rsidRDefault="00F2501C" w:rsidP="00F2501C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F2501C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Output Format</w:t>
      </w:r>
    </w:p>
    <w:p w14:paraId="6B0BFCCB" w14:textId="77777777" w:rsidR="00F2501C" w:rsidRPr="00F2501C" w:rsidRDefault="00F2501C" w:rsidP="00F2501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2501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Display all the words which are in dictionary order larger than the string entered in a new line each. The output strings must be sorted.</w:t>
      </w:r>
    </w:p>
    <w:p w14:paraId="45EDD76E" w14:textId="77777777" w:rsidR="00F2501C" w:rsidRPr="00F2501C" w:rsidRDefault="00F2501C" w:rsidP="00F2501C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F2501C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Sample Input</w:t>
      </w:r>
    </w:p>
    <w:p w14:paraId="506E6F27" w14:textId="77777777" w:rsidR="00F2501C" w:rsidRPr="00F2501C" w:rsidRDefault="00F2501C" w:rsidP="00F2501C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F2501C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cab</w:t>
      </w:r>
    </w:p>
    <w:p w14:paraId="37AAFCFE" w14:textId="77777777" w:rsidR="00F2501C" w:rsidRPr="00F2501C" w:rsidRDefault="00F2501C" w:rsidP="00F2501C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</w:p>
    <w:p w14:paraId="35B85D3D" w14:textId="77777777" w:rsidR="00F2501C" w:rsidRPr="00F2501C" w:rsidRDefault="00F2501C" w:rsidP="00F2501C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F2501C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lastRenderedPageBreak/>
        <w:t>Sample Output</w:t>
      </w:r>
    </w:p>
    <w:p w14:paraId="7CDDB324" w14:textId="77777777" w:rsidR="00F2501C" w:rsidRPr="00F2501C" w:rsidRDefault="00F2501C" w:rsidP="00F2501C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F2501C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cba</w:t>
      </w:r>
    </w:p>
    <w:p w14:paraId="71B00BC9" w14:textId="77777777" w:rsidR="0016687B" w:rsidRDefault="0016687B" w:rsidP="00E55996"/>
    <w:p w14:paraId="4448305E" w14:textId="77777777" w:rsidR="00E55996" w:rsidRDefault="00E55996" w:rsidP="00E55996">
      <w:r>
        <w:t>Solution:</w:t>
      </w:r>
    </w:p>
    <w:p w14:paraId="76626A1F" w14:textId="7223B012" w:rsidR="00F2501C" w:rsidRPr="00615106" w:rsidRDefault="007A4C3B" w:rsidP="00E55996">
      <w:r w:rsidRPr="007A4C3B">
        <w:rPr>
          <w:noProof/>
        </w:rPr>
        <w:drawing>
          <wp:inline distT="0" distB="0" distL="0" distR="0" wp14:anchorId="16A98D43" wp14:editId="2F9E976B">
            <wp:extent cx="5731510" cy="3257550"/>
            <wp:effectExtent l="0" t="0" r="2540" b="0"/>
            <wp:docPr id="147938068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46F09" w14:textId="77777777" w:rsidR="00E55996" w:rsidRDefault="00E55996" w:rsidP="00E55996">
      <w:pPr>
        <w:rPr>
          <w:u w:val="double"/>
        </w:rPr>
      </w:pPr>
    </w:p>
    <w:p w14:paraId="0DF3AE11" w14:textId="77777777" w:rsidR="00F2501C" w:rsidRDefault="00E55996" w:rsidP="00F2501C">
      <w:pPr>
        <w:pStyle w:val="Heading5"/>
        <w:shd w:val="clear" w:color="auto" w:fill="FFFFFF"/>
        <w:spacing w:before="0"/>
        <w:rPr>
          <w:rFonts w:ascii="Nunito Sans" w:hAnsi="Nunito Sans"/>
          <w:color w:val="333333"/>
        </w:rPr>
      </w:pPr>
      <w:r>
        <w:t>Problem 35:</w:t>
      </w:r>
      <w:r w:rsidR="00F2501C">
        <w:t xml:space="preserve"> </w:t>
      </w:r>
      <w:r w:rsidR="00F2501C">
        <w:rPr>
          <w:rFonts w:ascii="Nunito Sans" w:hAnsi="Nunito Sans"/>
          <w:color w:val="333333"/>
        </w:rPr>
        <w:t>Last Index?</w:t>
      </w:r>
    </w:p>
    <w:p w14:paraId="0C6F42D0" w14:textId="77777777" w:rsidR="00F2501C" w:rsidRPr="00F2501C" w:rsidRDefault="00F2501C" w:rsidP="00F2501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2501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Take as input N, the size of array. Take N more inputs and store that in an array. Take as input M, a number. Write a recursive function which returns the last index at which M is found in the array and -1 if M is not found anywhere. Print the value returned.</w:t>
      </w:r>
    </w:p>
    <w:p w14:paraId="2362E93A" w14:textId="77777777" w:rsidR="00F2501C" w:rsidRPr="00F2501C" w:rsidRDefault="00F2501C" w:rsidP="00F2501C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F2501C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Input Format</w:t>
      </w:r>
    </w:p>
    <w:p w14:paraId="249A0A5F" w14:textId="77777777" w:rsidR="00F2501C" w:rsidRPr="00F2501C" w:rsidRDefault="00F2501C" w:rsidP="00F2501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2501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Enter a number N and add N more numbers to an array, then enter number M to be searched</w:t>
      </w:r>
    </w:p>
    <w:p w14:paraId="448CB01C" w14:textId="77777777" w:rsidR="00F2501C" w:rsidRPr="00F2501C" w:rsidRDefault="00F2501C" w:rsidP="00F2501C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F2501C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Constraints</w:t>
      </w:r>
    </w:p>
    <w:p w14:paraId="644CF497" w14:textId="77777777" w:rsidR="00F2501C" w:rsidRPr="00F2501C" w:rsidRDefault="00F2501C" w:rsidP="00F2501C">
      <w:pPr>
        <w:shd w:val="clear" w:color="auto" w:fill="F3F3F3"/>
        <w:spacing w:before="100" w:beforeAutospacing="1" w:after="100" w:afterAutospacing="1"/>
        <w:rPr>
          <w:rFonts w:ascii="Nunito Sans" w:eastAsia="Times New Roman" w:hAnsi="Nunito Sans" w:cs="Times New Roman"/>
          <w:color w:val="333333"/>
          <w:sz w:val="21"/>
          <w:szCs w:val="21"/>
          <w:lang w:val="en-IN" w:eastAsia="en-IN"/>
        </w:rPr>
      </w:pPr>
      <w:r w:rsidRPr="00F2501C">
        <w:rPr>
          <w:rFonts w:ascii="Nunito Sans" w:eastAsia="Times New Roman" w:hAnsi="Nunito Sans" w:cs="Times New Roman"/>
          <w:color w:val="333333"/>
          <w:sz w:val="21"/>
          <w:szCs w:val="21"/>
          <w:lang w:val="en-IN" w:eastAsia="en-IN"/>
        </w:rPr>
        <w:t>None</w:t>
      </w:r>
    </w:p>
    <w:p w14:paraId="77503D90" w14:textId="77777777" w:rsidR="00F2501C" w:rsidRPr="00F2501C" w:rsidRDefault="00F2501C" w:rsidP="00F2501C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F2501C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Output Format</w:t>
      </w:r>
    </w:p>
    <w:p w14:paraId="5C56AF0D" w14:textId="77777777" w:rsidR="00F2501C" w:rsidRPr="00F2501C" w:rsidRDefault="00F2501C" w:rsidP="00F2501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2501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Display the last index at which the number M is found</w:t>
      </w:r>
    </w:p>
    <w:p w14:paraId="04867BBD" w14:textId="77777777" w:rsidR="00F2501C" w:rsidRPr="00F2501C" w:rsidRDefault="00F2501C" w:rsidP="00F2501C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F2501C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Sample Input</w:t>
      </w:r>
    </w:p>
    <w:p w14:paraId="3645B85C" w14:textId="77777777" w:rsidR="00F2501C" w:rsidRPr="00F2501C" w:rsidRDefault="00F2501C" w:rsidP="00F2501C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F2501C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5</w:t>
      </w:r>
    </w:p>
    <w:p w14:paraId="2BBE6BD4" w14:textId="77777777" w:rsidR="00F2501C" w:rsidRPr="00F2501C" w:rsidRDefault="00F2501C" w:rsidP="00F2501C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F2501C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3</w:t>
      </w:r>
    </w:p>
    <w:p w14:paraId="433B65A7" w14:textId="77777777" w:rsidR="00F2501C" w:rsidRPr="00F2501C" w:rsidRDefault="00F2501C" w:rsidP="00F2501C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F2501C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lastRenderedPageBreak/>
        <w:t>2</w:t>
      </w:r>
    </w:p>
    <w:p w14:paraId="58B79600" w14:textId="77777777" w:rsidR="00F2501C" w:rsidRPr="00F2501C" w:rsidRDefault="00F2501C" w:rsidP="00F2501C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F2501C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1</w:t>
      </w:r>
    </w:p>
    <w:p w14:paraId="16027224" w14:textId="77777777" w:rsidR="00F2501C" w:rsidRPr="00F2501C" w:rsidRDefault="00F2501C" w:rsidP="00F2501C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F2501C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2</w:t>
      </w:r>
    </w:p>
    <w:p w14:paraId="76E19762" w14:textId="77777777" w:rsidR="00F2501C" w:rsidRPr="00F2501C" w:rsidRDefault="00F2501C" w:rsidP="00F2501C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F2501C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3</w:t>
      </w:r>
    </w:p>
    <w:p w14:paraId="47796F4E" w14:textId="77777777" w:rsidR="00F2501C" w:rsidRPr="00F2501C" w:rsidRDefault="00F2501C" w:rsidP="00F2501C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F2501C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2</w:t>
      </w:r>
    </w:p>
    <w:p w14:paraId="18AFE1F9" w14:textId="77777777" w:rsidR="00F2501C" w:rsidRPr="00F2501C" w:rsidRDefault="00F2501C" w:rsidP="00F2501C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F2501C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Sample Output</w:t>
      </w:r>
    </w:p>
    <w:p w14:paraId="14AAF3CD" w14:textId="7AC6CD42" w:rsidR="00E55996" w:rsidRPr="00F2501C" w:rsidRDefault="00F2501C" w:rsidP="00F2501C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F2501C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3</w:t>
      </w:r>
    </w:p>
    <w:p w14:paraId="66966B86" w14:textId="77777777" w:rsidR="00E55996" w:rsidRPr="00615106" w:rsidRDefault="00E55996" w:rsidP="00E55996">
      <w:r>
        <w:t>Solution:</w:t>
      </w:r>
    </w:p>
    <w:p w14:paraId="7F69B0A7" w14:textId="0B0EAF35" w:rsidR="00E55996" w:rsidRDefault="007A4C3B" w:rsidP="00E55996">
      <w:pPr>
        <w:rPr>
          <w:u w:val="double"/>
        </w:rPr>
      </w:pPr>
      <w:r>
        <w:rPr>
          <w:u w:val="double"/>
        </w:rPr>
        <w:t>v</w:t>
      </w:r>
      <w:r w:rsidRPr="007A4C3B">
        <w:rPr>
          <w:u w:val="double"/>
        </w:rPr>
        <w:t xml:space="preserve"> </w:t>
      </w:r>
      <w:r w:rsidRPr="007A4C3B">
        <w:rPr>
          <w:noProof/>
        </w:rPr>
        <w:drawing>
          <wp:inline distT="0" distB="0" distL="0" distR="0" wp14:anchorId="437B3698" wp14:editId="5E15F2C1">
            <wp:extent cx="5731510" cy="1628775"/>
            <wp:effectExtent l="0" t="0" r="2540" b="9525"/>
            <wp:docPr id="154810699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F9A26" w14:textId="77777777" w:rsidR="00F2501C" w:rsidRDefault="00E55996" w:rsidP="00F2501C">
      <w:pPr>
        <w:pStyle w:val="Heading5"/>
        <w:shd w:val="clear" w:color="auto" w:fill="FFFFFF"/>
        <w:spacing w:before="0"/>
        <w:rPr>
          <w:rFonts w:ascii="Nunito Sans" w:hAnsi="Nunito Sans"/>
          <w:color w:val="333333"/>
        </w:rPr>
      </w:pPr>
      <w:r>
        <w:t>Problem 36:</w:t>
      </w:r>
      <w:r w:rsidR="00F2501C">
        <w:t xml:space="preserve"> </w:t>
      </w:r>
      <w:r w:rsidR="00F2501C">
        <w:rPr>
          <w:rFonts w:ascii="Nunito Sans" w:hAnsi="Nunito Sans"/>
          <w:color w:val="333333"/>
        </w:rPr>
        <w:t>Recursion-Lexicographical Order</w:t>
      </w:r>
    </w:p>
    <w:p w14:paraId="44F17805" w14:textId="77777777" w:rsidR="00F2501C" w:rsidRPr="00F2501C" w:rsidRDefault="00F2501C" w:rsidP="00F2501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2501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Take as input N, a number. Write a recursive function which prints counting from 0 to N in lexicographical order. In lexicographical (dictionary) order 10, 100 and 109 will be printed before 11.</w:t>
      </w:r>
    </w:p>
    <w:p w14:paraId="7E963732" w14:textId="77777777" w:rsidR="00F2501C" w:rsidRPr="00F2501C" w:rsidRDefault="00F2501C" w:rsidP="00F2501C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F2501C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Input Format</w:t>
      </w:r>
    </w:p>
    <w:p w14:paraId="63D08222" w14:textId="77777777" w:rsidR="00F2501C" w:rsidRPr="00F2501C" w:rsidRDefault="00F2501C" w:rsidP="00F2501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2501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Enter a number N.</w:t>
      </w:r>
    </w:p>
    <w:p w14:paraId="511D2DB0" w14:textId="77777777" w:rsidR="00F2501C" w:rsidRPr="00F2501C" w:rsidRDefault="00F2501C" w:rsidP="00F2501C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F2501C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Constraints</w:t>
      </w:r>
    </w:p>
    <w:p w14:paraId="676EA2E2" w14:textId="77777777" w:rsidR="00F2501C" w:rsidRPr="00F2501C" w:rsidRDefault="00F2501C" w:rsidP="00F2501C">
      <w:pPr>
        <w:shd w:val="clear" w:color="auto" w:fill="F3F3F3"/>
        <w:spacing w:before="100" w:beforeAutospacing="1" w:after="100" w:afterAutospacing="1"/>
        <w:rPr>
          <w:rFonts w:ascii="Nunito Sans" w:eastAsia="Times New Roman" w:hAnsi="Nunito Sans" w:cs="Times New Roman"/>
          <w:color w:val="333333"/>
          <w:sz w:val="21"/>
          <w:szCs w:val="21"/>
          <w:lang w:val="en-IN" w:eastAsia="en-IN"/>
        </w:rPr>
      </w:pPr>
      <w:r w:rsidRPr="00F2501C">
        <w:rPr>
          <w:rFonts w:ascii="Nunito Sans" w:eastAsia="Times New Roman" w:hAnsi="Nunito Sans" w:cs="Times New Roman"/>
          <w:color w:val="333333"/>
          <w:sz w:val="21"/>
          <w:szCs w:val="21"/>
          <w:lang w:val="en-IN" w:eastAsia="en-IN"/>
        </w:rPr>
        <w:t>None</w:t>
      </w:r>
    </w:p>
    <w:p w14:paraId="1A6BB22A" w14:textId="77777777" w:rsidR="00F2501C" w:rsidRPr="00F2501C" w:rsidRDefault="00F2501C" w:rsidP="00F2501C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F2501C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Output Format</w:t>
      </w:r>
    </w:p>
    <w:p w14:paraId="309EA49D" w14:textId="5C0E2956" w:rsidR="00F2501C" w:rsidRPr="00F2501C" w:rsidRDefault="00F2501C" w:rsidP="00F2501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2501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Display all the numbers </w:t>
      </w:r>
      <w:r w:rsidR="007A4C3B" w:rsidRPr="00F2501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up to</w:t>
      </w:r>
      <w:r w:rsidRPr="00F2501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N in a lexicographical order</w:t>
      </w:r>
    </w:p>
    <w:p w14:paraId="511DED15" w14:textId="77777777" w:rsidR="00F2501C" w:rsidRPr="00F2501C" w:rsidRDefault="00F2501C" w:rsidP="00F2501C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F2501C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Sample Input</w:t>
      </w:r>
    </w:p>
    <w:p w14:paraId="041D1480" w14:textId="77777777" w:rsidR="00F2501C" w:rsidRPr="00F2501C" w:rsidRDefault="00F2501C" w:rsidP="00F2501C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F2501C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10</w:t>
      </w:r>
    </w:p>
    <w:p w14:paraId="6AA82C1E" w14:textId="77777777" w:rsidR="00F2501C" w:rsidRPr="00F2501C" w:rsidRDefault="00F2501C" w:rsidP="00F2501C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F2501C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Sample Output</w:t>
      </w:r>
    </w:p>
    <w:p w14:paraId="50B16EE3" w14:textId="77777777" w:rsidR="00F2501C" w:rsidRPr="00F2501C" w:rsidRDefault="00F2501C" w:rsidP="00F2501C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F2501C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 xml:space="preserve">0 1 10 2 3 4 5 6 7 8 9 </w:t>
      </w:r>
    </w:p>
    <w:p w14:paraId="3ABADB2C" w14:textId="58196750" w:rsidR="00E55996" w:rsidRDefault="00E55996" w:rsidP="00E55996"/>
    <w:p w14:paraId="2D93BFFD" w14:textId="77777777" w:rsidR="00E55996" w:rsidRDefault="00E55996" w:rsidP="00E55996">
      <w:r>
        <w:t>Solution:</w:t>
      </w:r>
    </w:p>
    <w:p w14:paraId="118F3159" w14:textId="1320155C" w:rsidR="00F2501C" w:rsidRPr="00615106" w:rsidRDefault="007A4C3B" w:rsidP="00E55996">
      <w:r w:rsidRPr="007A4C3B">
        <w:rPr>
          <w:noProof/>
        </w:rPr>
        <w:lastRenderedPageBreak/>
        <w:drawing>
          <wp:inline distT="0" distB="0" distL="0" distR="0" wp14:anchorId="7D1815A2" wp14:editId="443A7ED2">
            <wp:extent cx="5731510" cy="2533650"/>
            <wp:effectExtent l="0" t="0" r="2540" b="0"/>
            <wp:docPr id="146069481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4A716" w14:textId="77777777" w:rsidR="00E55996" w:rsidRDefault="00E55996" w:rsidP="00E55996">
      <w:pPr>
        <w:rPr>
          <w:u w:val="double"/>
        </w:rPr>
      </w:pPr>
    </w:p>
    <w:p w14:paraId="22806EC8" w14:textId="77777777" w:rsidR="00F2501C" w:rsidRDefault="00E55996" w:rsidP="00F2501C">
      <w:pPr>
        <w:pStyle w:val="Heading5"/>
        <w:shd w:val="clear" w:color="auto" w:fill="FFFFFF"/>
        <w:spacing w:before="0"/>
        <w:rPr>
          <w:rFonts w:ascii="Nunito Sans" w:hAnsi="Nunito Sans"/>
          <w:color w:val="333333"/>
        </w:rPr>
      </w:pPr>
      <w:r>
        <w:t>Problem 37:</w:t>
      </w:r>
      <w:r w:rsidR="00F2501C">
        <w:t xml:space="preserve"> </w:t>
      </w:r>
      <w:r w:rsidR="00F2501C">
        <w:rPr>
          <w:rFonts w:ascii="Nunito Sans" w:hAnsi="Nunito Sans"/>
          <w:color w:val="333333"/>
        </w:rPr>
        <w:t>First Index</w:t>
      </w:r>
    </w:p>
    <w:p w14:paraId="097F3977" w14:textId="77777777" w:rsidR="00F2501C" w:rsidRPr="00F2501C" w:rsidRDefault="00F2501C" w:rsidP="00F2501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2501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Take as input N, the size of array. Take N more inputs and store that in an array. Take as input M, a number. Write a recursive function which returns the first index at which M is found in the array and -1 if M is not found anywhere. Print the value returned.</w:t>
      </w:r>
    </w:p>
    <w:p w14:paraId="70CC3948" w14:textId="77777777" w:rsidR="00F2501C" w:rsidRPr="00F2501C" w:rsidRDefault="00F2501C" w:rsidP="00F2501C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F2501C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Input Format</w:t>
      </w:r>
    </w:p>
    <w:p w14:paraId="65BE820E" w14:textId="77777777" w:rsidR="00F2501C" w:rsidRPr="00F2501C" w:rsidRDefault="00F2501C" w:rsidP="00F2501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2501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Enter a number N and add N more elements to an array, then enter a number M</w:t>
      </w:r>
    </w:p>
    <w:p w14:paraId="58903983" w14:textId="77777777" w:rsidR="00F2501C" w:rsidRPr="00F2501C" w:rsidRDefault="00F2501C" w:rsidP="00F2501C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F2501C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Constraints</w:t>
      </w:r>
    </w:p>
    <w:p w14:paraId="2FFB3C0B" w14:textId="77777777" w:rsidR="00F2501C" w:rsidRPr="00F2501C" w:rsidRDefault="00F2501C" w:rsidP="00F2501C">
      <w:pPr>
        <w:shd w:val="clear" w:color="auto" w:fill="F3F3F3"/>
        <w:spacing w:before="100" w:beforeAutospacing="1" w:after="100" w:afterAutospacing="1"/>
        <w:rPr>
          <w:rFonts w:ascii="Nunito Sans" w:eastAsia="Times New Roman" w:hAnsi="Nunito Sans" w:cs="Times New Roman"/>
          <w:color w:val="333333"/>
          <w:sz w:val="21"/>
          <w:szCs w:val="21"/>
          <w:lang w:val="en-IN" w:eastAsia="en-IN"/>
        </w:rPr>
      </w:pPr>
      <w:r w:rsidRPr="00F2501C">
        <w:rPr>
          <w:rFonts w:ascii="Nunito Sans" w:eastAsia="Times New Roman" w:hAnsi="Nunito Sans" w:cs="Times New Roman"/>
          <w:color w:val="333333"/>
          <w:sz w:val="21"/>
          <w:szCs w:val="21"/>
          <w:lang w:val="en-IN" w:eastAsia="en-IN"/>
        </w:rPr>
        <w:t>None</w:t>
      </w:r>
    </w:p>
    <w:p w14:paraId="543B4996" w14:textId="77777777" w:rsidR="00F2501C" w:rsidRPr="00F2501C" w:rsidRDefault="00F2501C" w:rsidP="00F2501C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F2501C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Output Format</w:t>
      </w:r>
    </w:p>
    <w:p w14:paraId="0182E64C" w14:textId="77777777" w:rsidR="00F2501C" w:rsidRPr="00F2501C" w:rsidRDefault="00F2501C" w:rsidP="00F2501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2501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Display the first index at which number M is found</w:t>
      </w:r>
    </w:p>
    <w:p w14:paraId="15C9AD2E" w14:textId="77777777" w:rsidR="00F2501C" w:rsidRPr="00F2501C" w:rsidRDefault="00F2501C" w:rsidP="00F2501C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F2501C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Sample Input</w:t>
      </w:r>
    </w:p>
    <w:p w14:paraId="750580B2" w14:textId="77777777" w:rsidR="00F2501C" w:rsidRPr="00F2501C" w:rsidRDefault="00F2501C" w:rsidP="00F2501C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F2501C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5</w:t>
      </w:r>
    </w:p>
    <w:p w14:paraId="6F2720D6" w14:textId="77777777" w:rsidR="00F2501C" w:rsidRPr="00F2501C" w:rsidRDefault="00F2501C" w:rsidP="00F2501C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F2501C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3</w:t>
      </w:r>
    </w:p>
    <w:p w14:paraId="4B23B730" w14:textId="77777777" w:rsidR="00F2501C" w:rsidRPr="00F2501C" w:rsidRDefault="00F2501C" w:rsidP="00F2501C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F2501C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2</w:t>
      </w:r>
    </w:p>
    <w:p w14:paraId="3437999C" w14:textId="77777777" w:rsidR="00F2501C" w:rsidRPr="00F2501C" w:rsidRDefault="00F2501C" w:rsidP="00F2501C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F2501C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1</w:t>
      </w:r>
    </w:p>
    <w:p w14:paraId="540CC219" w14:textId="77777777" w:rsidR="00F2501C" w:rsidRPr="00F2501C" w:rsidRDefault="00F2501C" w:rsidP="00F2501C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F2501C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2</w:t>
      </w:r>
    </w:p>
    <w:p w14:paraId="087F1D6A" w14:textId="77777777" w:rsidR="00F2501C" w:rsidRPr="00F2501C" w:rsidRDefault="00F2501C" w:rsidP="00F2501C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F2501C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2</w:t>
      </w:r>
    </w:p>
    <w:p w14:paraId="0F98274E" w14:textId="77777777" w:rsidR="00F2501C" w:rsidRPr="00F2501C" w:rsidRDefault="00F2501C" w:rsidP="00F2501C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F2501C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2</w:t>
      </w:r>
    </w:p>
    <w:p w14:paraId="5B288CDD" w14:textId="77777777" w:rsidR="00F2501C" w:rsidRPr="00F2501C" w:rsidRDefault="00F2501C" w:rsidP="00F2501C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F2501C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Sample Output</w:t>
      </w:r>
    </w:p>
    <w:p w14:paraId="6C1C0147" w14:textId="46551D0C" w:rsidR="00E55996" w:rsidRPr="00F2501C" w:rsidRDefault="00F2501C" w:rsidP="00F2501C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F2501C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1</w:t>
      </w:r>
    </w:p>
    <w:p w14:paraId="3A0B317A" w14:textId="77777777" w:rsidR="00E55996" w:rsidRDefault="00E55996" w:rsidP="00E55996">
      <w:r>
        <w:t>Solution:</w:t>
      </w:r>
    </w:p>
    <w:p w14:paraId="2CEE373B" w14:textId="1BFEA023" w:rsidR="00F2501C" w:rsidRPr="00615106" w:rsidRDefault="007A4C3B" w:rsidP="00E55996">
      <w:r w:rsidRPr="007A4C3B">
        <w:rPr>
          <w:noProof/>
        </w:rPr>
        <w:lastRenderedPageBreak/>
        <w:drawing>
          <wp:inline distT="0" distB="0" distL="0" distR="0" wp14:anchorId="45A0E81F" wp14:editId="6284CECE">
            <wp:extent cx="5731510" cy="1628775"/>
            <wp:effectExtent l="0" t="0" r="2540" b="9525"/>
            <wp:docPr id="184539611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AA9AD" w14:textId="77777777" w:rsidR="00E55996" w:rsidRDefault="00E55996" w:rsidP="00E55996">
      <w:pPr>
        <w:rPr>
          <w:u w:val="double"/>
        </w:rPr>
      </w:pPr>
    </w:p>
    <w:p w14:paraId="14E93E28" w14:textId="4F5AF3E8" w:rsidR="00E55996" w:rsidRPr="00F2501C" w:rsidRDefault="00E55996" w:rsidP="00F2501C">
      <w:pPr>
        <w:pStyle w:val="Heading5"/>
        <w:shd w:val="clear" w:color="auto" w:fill="FFFFFF"/>
        <w:spacing w:before="0"/>
        <w:rPr>
          <w:rFonts w:ascii="Nunito Sans" w:hAnsi="Nunito Sans"/>
          <w:color w:val="333333"/>
        </w:rPr>
      </w:pPr>
      <w:r>
        <w:t>Problem 38:</w:t>
      </w:r>
      <w:r w:rsidR="00F2501C">
        <w:t xml:space="preserve"> </w:t>
      </w:r>
      <w:r w:rsidR="00F2501C">
        <w:rPr>
          <w:rFonts w:ascii="Nunito Sans" w:hAnsi="Nunito Sans"/>
          <w:color w:val="333333"/>
        </w:rPr>
        <w:t>Generate Binary Strings</w:t>
      </w:r>
    </w:p>
    <w:p w14:paraId="78BC5802" w14:textId="77777777" w:rsidR="00F2501C" w:rsidRPr="00F2501C" w:rsidRDefault="00F2501C" w:rsidP="00F2501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2501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Given a string containing of ‘0’, ‘1’ and ‘?’ wildcard characters, generate all binary strings that can be formed by replacing each wildcard character by ‘0’ or ‘1’.</w:t>
      </w:r>
    </w:p>
    <w:p w14:paraId="6C892C20" w14:textId="77777777" w:rsidR="00F2501C" w:rsidRPr="00F2501C" w:rsidRDefault="00F2501C" w:rsidP="00F2501C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F2501C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Input Format</w:t>
      </w:r>
    </w:p>
    <w:p w14:paraId="656EBAF0" w14:textId="77777777" w:rsidR="00F2501C" w:rsidRPr="00F2501C" w:rsidRDefault="00F2501C" w:rsidP="00F2501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2501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The first line of input contains a single integer T denoting the number of test cases. Then T test cases follow. Each test case </w:t>
      </w:r>
      <w:proofErr w:type="gramStart"/>
      <w:r w:rsidRPr="00F2501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consist</w:t>
      </w:r>
      <w:proofErr w:type="gramEnd"/>
      <w:r w:rsidRPr="00F2501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of two lines. The first line of each test case consists of a string S.</w:t>
      </w:r>
    </w:p>
    <w:p w14:paraId="29034F5E" w14:textId="77777777" w:rsidR="00A875E0" w:rsidRDefault="00F2501C" w:rsidP="00A875E0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F2501C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Constraints</w:t>
      </w:r>
    </w:p>
    <w:p w14:paraId="6736B100" w14:textId="1FFC317D" w:rsidR="00F2501C" w:rsidRPr="00F2501C" w:rsidRDefault="00F2501C" w:rsidP="00A875E0">
      <w:pPr>
        <w:shd w:val="clear" w:color="auto" w:fill="FFFFFF"/>
        <w:rPr>
          <w:rFonts w:ascii="Nunito Sans" w:eastAsia="Times New Roman" w:hAnsi="Nunito Sans" w:cs="Times New Roman"/>
          <w:color w:val="333333"/>
          <w:sz w:val="21"/>
          <w:szCs w:val="21"/>
          <w:lang w:val="en-IN" w:eastAsia="en-IN"/>
        </w:rPr>
      </w:pPr>
      <w:r w:rsidRPr="00F2501C">
        <w:rPr>
          <w:rFonts w:ascii="Nunito Sans" w:eastAsia="Times New Roman" w:hAnsi="Nunito Sans" w:cs="Times New Roman"/>
          <w:color w:val="333333"/>
          <w:sz w:val="21"/>
          <w:szCs w:val="21"/>
          <w:lang w:val="en-IN" w:eastAsia="en-IN"/>
        </w:rPr>
        <w:t xml:space="preserve">1 </w:t>
      </w:r>
      <w:r w:rsidRPr="00F2501C">
        <w:rPr>
          <w:rFonts w:ascii="Times New Roman" w:eastAsia="Times New Roman" w:hAnsi="Times New Roman" w:cs="Times New Roman"/>
          <w:color w:val="333333"/>
          <w:sz w:val="21"/>
          <w:szCs w:val="21"/>
          <w:lang w:val="en-IN" w:eastAsia="en-IN"/>
        </w:rPr>
        <w:t>≤</w:t>
      </w:r>
      <w:r w:rsidRPr="00F2501C">
        <w:rPr>
          <w:rFonts w:ascii="Nunito Sans" w:eastAsia="Times New Roman" w:hAnsi="Nunito Sans" w:cs="Times New Roman"/>
          <w:color w:val="333333"/>
          <w:sz w:val="21"/>
          <w:szCs w:val="21"/>
          <w:lang w:val="en-IN" w:eastAsia="en-IN"/>
        </w:rPr>
        <w:t xml:space="preserve"> T </w:t>
      </w:r>
      <w:r w:rsidRPr="00F2501C">
        <w:rPr>
          <w:rFonts w:ascii="Times New Roman" w:eastAsia="Times New Roman" w:hAnsi="Times New Roman" w:cs="Times New Roman"/>
          <w:color w:val="333333"/>
          <w:sz w:val="21"/>
          <w:szCs w:val="21"/>
          <w:lang w:val="en-IN" w:eastAsia="en-IN"/>
        </w:rPr>
        <w:t>≤</w:t>
      </w:r>
      <w:r w:rsidRPr="00F2501C">
        <w:rPr>
          <w:rFonts w:ascii="Nunito Sans" w:eastAsia="Times New Roman" w:hAnsi="Nunito Sans" w:cs="Times New Roman"/>
          <w:color w:val="333333"/>
          <w:sz w:val="21"/>
          <w:szCs w:val="21"/>
          <w:lang w:val="en-IN" w:eastAsia="en-IN"/>
        </w:rPr>
        <w:t xml:space="preserve"> 60 1 </w:t>
      </w:r>
      <w:r w:rsidRPr="00F2501C">
        <w:rPr>
          <w:rFonts w:ascii="Times New Roman" w:eastAsia="Times New Roman" w:hAnsi="Times New Roman" w:cs="Times New Roman"/>
          <w:color w:val="333333"/>
          <w:sz w:val="21"/>
          <w:szCs w:val="21"/>
          <w:lang w:val="en-IN" w:eastAsia="en-IN"/>
        </w:rPr>
        <w:t>≤</w:t>
      </w:r>
      <w:r w:rsidRPr="00F2501C">
        <w:rPr>
          <w:rFonts w:ascii="Nunito Sans" w:eastAsia="Times New Roman" w:hAnsi="Nunito Sans" w:cs="Times New Roman"/>
          <w:color w:val="333333"/>
          <w:sz w:val="21"/>
          <w:szCs w:val="21"/>
          <w:lang w:val="en-IN" w:eastAsia="en-IN"/>
        </w:rPr>
        <w:t xml:space="preserve"> length of string S </w:t>
      </w:r>
      <w:r w:rsidRPr="00F2501C">
        <w:rPr>
          <w:rFonts w:ascii="Times New Roman" w:eastAsia="Times New Roman" w:hAnsi="Times New Roman" w:cs="Times New Roman"/>
          <w:color w:val="333333"/>
          <w:sz w:val="21"/>
          <w:szCs w:val="21"/>
          <w:lang w:val="en-IN" w:eastAsia="en-IN"/>
        </w:rPr>
        <w:t>≤</w:t>
      </w:r>
      <w:r w:rsidRPr="00F2501C">
        <w:rPr>
          <w:rFonts w:ascii="Nunito Sans" w:eastAsia="Times New Roman" w:hAnsi="Nunito Sans" w:cs="Times New Roman"/>
          <w:color w:val="333333"/>
          <w:sz w:val="21"/>
          <w:szCs w:val="21"/>
          <w:lang w:val="en-IN" w:eastAsia="en-IN"/>
        </w:rPr>
        <w:t xml:space="preserve"> 30</w:t>
      </w:r>
    </w:p>
    <w:p w14:paraId="383149C2" w14:textId="77777777" w:rsidR="00F2501C" w:rsidRPr="00F2501C" w:rsidRDefault="00F2501C" w:rsidP="00F2501C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F2501C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Output Format</w:t>
      </w:r>
    </w:p>
    <w:p w14:paraId="55E75B83" w14:textId="77777777" w:rsidR="00F2501C" w:rsidRPr="00F2501C" w:rsidRDefault="00F2501C" w:rsidP="00F2501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2501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Print all binary string that can be formed by replacing each wildcard character separated by space.</w:t>
      </w:r>
    </w:p>
    <w:p w14:paraId="27AE87BC" w14:textId="77777777" w:rsidR="00F2501C" w:rsidRPr="00F2501C" w:rsidRDefault="00F2501C" w:rsidP="00F2501C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F2501C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Sample Input</w:t>
      </w:r>
    </w:p>
    <w:p w14:paraId="6D99F449" w14:textId="77777777" w:rsidR="00F2501C" w:rsidRPr="00F2501C" w:rsidRDefault="00F2501C" w:rsidP="00F2501C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F2501C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1</w:t>
      </w:r>
    </w:p>
    <w:p w14:paraId="463D8F2D" w14:textId="77777777" w:rsidR="00F2501C" w:rsidRPr="00F2501C" w:rsidRDefault="00F2501C" w:rsidP="00F2501C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F2501C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1??0?101</w:t>
      </w:r>
    </w:p>
    <w:p w14:paraId="42AA9886" w14:textId="77777777" w:rsidR="00F2501C" w:rsidRPr="00F2501C" w:rsidRDefault="00F2501C" w:rsidP="00F2501C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</w:pPr>
      <w:r w:rsidRPr="00F2501C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val="en-IN" w:eastAsia="en-IN"/>
        </w:rPr>
        <w:t>Sample Output</w:t>
      </w:r>
    </w:p>
    <w:p w14:paraId="25AA2B17" w14:textId="77777777" w:rsidR="00F2501C" w:rsidRPr="00F2501C" w:rsidRDefault="00F2501C" w:rsidP="00F2501C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F2501C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10000101 10001101 10100101 10101101 11000101 11001101 11100101 11101101</w:t>
      </w:r>
    </w:p>
    <w:p w14:paraId="50559188" w14:textId="77777777" w:rsidR="00F2501C" w:rsidRDefault="00F2501C" w:rsidP="00E55996"/>
    <w:p w14:paraId="2036834A" w14:textId="77777777" w:rsidR="00E55996" w:rsidRPr="00615106" w:rsidRDefault="00E55996" w:rsidP="00E55996">
      <w:r>
        <w:t>Solution:</w:t>
      </w:r>
    </w:p>
    <w:p w14:paraId="2599B609" w14:textId="56045304" w:rsidR="00E55996" w:rsidRDefault="007A4C3B" w:rsidP="00E55996">
      <w:pPr>
        <w:rPr>
          <w:u w:val="double"/>
        </w:rPr>
      </w:pPr>
      <w:r w:rsidRPr="007A4C3B">
        <w:rPr>
          <w:noProof/>
        </w:rPr>
        <w:lastRenderedPageBreak/>
        <w:drawing>
          <wp:inline distT="0" distB="0" distL="0" distR="0" wp14:anchorId="6FCE63F8" wp14:editId="45A7EB8D">
            <wp:extent cx="5731510" cy="2171700"/>
            <wp:effectExtent l="0" t="0" r="2540" b="0"/>
            <wp:docPr id="54412144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E223A" w14:textId="77777777" w:rsidR="004F27CA" w:rsidRPr="004F27CA" w:rsidRDefault="00A875E0" w:rsidP="004F27CA">
      <w:pPr>
        <w:rPr>
          <w:b/>
          <w:bCs/>
          <w:lang w:val="en-IN"/>
        </w:rPr>
      </w:pPr>
      <w:r>
        <w:t>Problem 39:</w:t>
      </w:r>
      <w:r w:rsidR="005C7B47">
        <w:t xml:space="preserve"> </w:t>
      </w:r>
      <w:r w:rsidR="004F27CA">
        <w:t xml:space="preserve"> </w:t>
      </w:r>
      <w:hyperlink r:id="rId65" w:history="1">
        <w:r w:rsidR="004F27CA" w:rsidRPr="004F27CA">
          <w:rPr>
            <w:rStyle w:val="Hyperlink"/>
            <w:b/>
            <w:bCs/>
            <w:lang w:val="en-IN"/>
          </w:rPr>
          <w:t>200. Number of Islands</w:t>
        </w:r>
      </w:hyperlink>
    </w:p>
    <w:p w14:paraId="4B63FCF6" w14:textId="77777777" w:rsidR="004F27CA" w:rsidRPr="004F27CA" w:rsidRDefault="004F27CA" w:rsidP="004F27CA">
      <w:pPr>
        <w:rPr>
          <w:lang w:val="en-IN"/>
        </w:rPr>
      </w:pPr>
      <w:r w:rsidRPr="004F27CA">
        <w:rPr>
          <w:lang w:val="en-IN"/>
        </w:rPr>
        <w:t>Solved</w:t>
      </w:r>
    </w:p>
    <w:p w14:paraId="55EC46CD" w14:textId="77777777" w:rsidR="004F27CA" w:rsidRPr="004F27CA" w:rsidRDefault="004F27CA" w:rsidP="004F27CA">
      <w:pPr>
        <w:rPr>
          <w:lang w:val="en-IN"/>
        </w:rPr>
      </w:pPr>
      <w:r w:rsidRPr="004F27CA">
        <w:rPr>
          <w:lang w:val="en-IN"/>
        </w:rPr>
        <w:t>Medium</w:t>
      </w:r>
    </w:p>
    <w:p w14:paraId="646513B7" w14:textId="77777777" w:rsidR="004F27CA" w:rsidRPr="004F27CA" w:rsidRDefault="004F27CA" w:rsidP="004F27CA">
      <w:pPr>
        <w:rPr>
          <w:lang w:val="en-IN"/>
        </w:rPr>
      </w:pPr>
      <w:r w:rsidRPr="004F27CA">
        <w:rPr>
          <w:lang w:val="en-IN"/>
        </w:rPr>
        <w:t>Topics</w:t>
      </w:r>
    </w:p>
    <w:p w14:paraId="14B24D3E" w14:textId="77777777" w:rsidR="004F27CA" w:rsidRPr="004F27CA" w:rsidRDefault="004F27CA" w:rsidP="004F27CA">
      <w:pPr>
        <w:rPr>
          <w:lang w:val="en-IN"/>
        </w:rPr>
      </w:pPr>
      <w:r w:rsidRPr="004F27CA">
        <w:rPr>
          <w:lang w:val="en-IN"/>
        </w:rPr>
        <w:t>Companies</w:t>
      </w:r>
    </w:p>
    <w:p w14:paraId="1749FD5F" w14:textId="77777777" w:rsidR="004F27CA" w:rsidRPr="004F27CA" w:rsidRDefault="004F27CA" w:rsidP="004F27CA">
      <w:pPr>
        <w:rPr>
          <w:lang w:val="en-IN"/>
        </w:rPr>
      </w:pPr>
      <w:r w:rsidRPr="004F27CA">
        <w:rPr>
          <w:lang w:val="en-IN"/>
        </w:rPr>
        <w:t>Given an m x n 2D binary grid </w:t>
      </w:r>
      <w:proofErr w:type="spellStart"/>
      <w:r w:rsidRPr="004F27CA">
        <w:rPr>
          <w:lang w:val="en-IN"/>
        </w:rPr>
        <w:t>grid</w:t>
      </w:r>
      <w:proofErr w:type="spellEnd"/>
      <w:r w:rsidRPr="004F27CA">
        <w:rPr>
          <w:lang w:val="en-IN"/>
        </w:rPr>
        <w:t> which represents a map of '1's (land) and '0's (water), return </w:t>
      </w:r>
      <w:r w:rsidRPr="004F27CA">
        <w:rPr>
          <w:i/>
          <w:iCs/>
          <w:lang w:val="en-IN"/>
        </w:rPr>
        <w:t>the number of islands</w:t>
      </w:r>
      <w:r w:rsidRPr="004F27CA">
        <w:rPr>
          <w:lang w:val="en-IN"/>
        </w:rPr>
        <w:t>.</w:t>
      </w:r>
    </w:p>
    <w:p w14:paraId="0C89E1AF" w14:textId="77777777" w:rsidR="004F27CA" w:rsidRPr="004F27CA" w:rsidRDefault="004F27CA" w:rsidP="004F27CA">
      <w:pPr>
        <w:rPr>
          <w:lang w:val="en-IN"/>
        </w:rPr>
      </w:pPr>
      <w:r w:rsidRPr="004F27CA">
        <w:rPr>
          <w:lang w:val="en-IN"/>
        </w:rPr>
        <w:t>An </w:t>
      </w:r>
      <w:r w:rsidRPr="004F27CA">
        <w:rPr>
          <w:b/>
          <w:bCs/>
          <w:lang w:val="en-IN"/>
        </w:rPr>
        <w:t>island</w:t>
      </w:r>
      <w:r w:rsidRPr="004F27CA">
        <w:rPr>
          <w:lang w:val="en-IN"/>
        </w:rPr>
        <w:t> is surrounded by water and is formed by connecting adjacent lands horizontally or vertically. You may assume all four edges of the grid are all surrounded by water.</w:t>
      </w:r>
    </w:p>
    <w:p w14:paraId="20A3A495" w14:textId="77777777" w:rsidR="004F27CA" w:rsidRPr="004F27CA" w:rsidRDefault="004F27CA" w:rsidP="004F27CA">
      <w:pPr>
        <w:rPr>
          <w:lang w:val="en-IN"/>
        </w:rPr>
      </w:pPr>
      <w:r w:rsidRPr="004F27CA">
        <w:rPr>
          <w:lang w:val="en-IN"/>
        </w:rPr>
        <w:t> </w:t>
      </w:r>
    </w:p>
    <w:p w14:paraId="40EDAFD6" w14:textId="77777777" w:rsidR="004F27CA" w:rsidRPr="004F27CA" w:rsidRDefault="004F27CA" w:rsidP="004F27CA">
      <w:pPr>
        <w:rPr>
          <w:lang w:val="en-IN"/>
        </w:rPr>
      </w:pPr>
      <w:r w:rsidRPr="004F27CA">
        <w:rPr>
          <w:b/>
          <w:bCs/>
          <w:lang w:val="en-IN"/>
        </w:rPr>
        <w:t>Example 1:</w:t>
      </w:r>
    </w:p>
    <w:p w14:paraId="797F780F" w14:textId="77777777" w:rsidR="004F27CA" w:rsidRPr="004F27CA" w:rsidRDefault="004F27CA" w:rsidP="004F27CA">
      <w:pPr>
        <w:rPr>
          <w:lang w:val="en-IN"/>
        </w:rPr>
      </w:pPr>
      <w:r w:rsidRPr="004F27CA">
        <w:rPr>
          <w:b/>
          <w:bCs/>
          <w:lang w:val="en-IN"/>
        </w:rPr>
        <w:t>Input:</w:t>
      </w:r>
      <w:r w:rsidRPr="004F27CA">
        <w:rPr>
          <w:lang w:val="en-IN"/>
        </w:rPr>
        <w:t xml:space="preserve"> grid = [</w:t>
      </w:r>
    </w:p>
    <w:p w14:paraId="2A2DD70E" w14:textId="77777777" w:rsidR="004F27CA" w:rsidRPr="004F27CA" w:rsidRDefault="004F27CA" w:rsidP="004F27CA">
      <w:pPr>
        <w:rPr>
          <w:lang w:val="en-IN"/>
        </w:rPr>
      </w:pPr>
      <w:r w:rsidRPr="004F27CA">
        <w:rPr>
          <w:lang w:val="en-IN"/>
        </w:rPr>
        <w:t xml:space="preserve">  ["1","1","1","1","0"],</w:t>
      </w:r>
    </w:p>
    <w:p w14:paraId="3B9FF473" w14:textId="77777777" w:rsidR="004F27CA" w:rsidRPr="004F27CA" w:rsidRDefault="004F27CA" w:rsidP="004F27CA">
      <w:pPr>
        <w:rPr>
          <w:lang w:val="en-IN"/>
        </w:rPr>
      </w:pPr>
      <w:r w:rsidRPr="004F27CA">
        <w:rPr>
          <w:lang w:val="en-IN"/>
        </w:rPr>
        <w:t xml:space="preserve">  ["1","1","0","1","0"],</w:t>
      </w:r>
    </w:p>
    <w:p w14:paraId="0271BABF" w14:textId="77777777" w:rsidR="004F27CA" w:rsidRPr="004F27CA" w:rsidRDefault="004F27CA" w:rsidP="004F27CA">
      <w:pPr>
        <w:rPr>
          <w:lang w:val="en-IN"/>
        </w:rPr>
      </w:pPr>
      <w:r w:rsidRPr="004F27CA">
        <w:rPr>
          <w:lang w:val="en-IN"/>
        </w:rPr>
        <w:t xml:space="preserve">  ["1","1","0","0","0"],</w:t>
      </w:r>
    </w:p>
    <w:p w14:paraId="6015D221" w14:textId="77777777" w:rsidR="004F27CA" w:rsidRPr="004F27CA" w:rsidRDefault="004F27CA" w:rsidP="004F27CA">
      <w:pPr>
        <w:rPr>
          <w:lang w:val="en-IN"/>
        </w:rPr>
      </w:pPr>
      <w:r w:rsidRPr="004F27CA">
        <w:rPr>
          <w:lang w:val="en-IN"/>
        </w:rPr>
        <w:t xml:space="preserve">  ["0","0","0","0","0"]</w:t>
      </w:r>
    </w:p>
    <w:p w14:paraId="402B244B" w14:textId="77777777" w:rsidR="004F27CA" w:rsidRPr="004F27CA" w:rsidRDefault="004F27CA" w:rsidP="004F27CA">
      <w:pPr>
        <w:rPr>
          <w:lang w:val="en-IN"/>
        </w:rPr>
      </w:pPr>
      <w:r w:rsidRPr="004F27CA">
        <w:rPr>
          <w:lang w:val="en-IN"/>
        </w:rPr>
        <w:t>]</w:t>
      </w:r>
    </w:p>
    <w:p w14:paraId="521C15BB" w14:textId="77777777" w:rsidR="004F27CA" w:rsidRPr="004F27CA" w:rsidRDefault="004F27CA" w:rsidP="004F27CA">
      <w:pPr>
        <w:rPr>
          <w:lang w:val="en-IN"/>
        </w:rPr>
      </w:pPr>
      <w:r w:rsidRPr="004F27CA">
        <w:rPr>
          <w:b/>
          <w:bCs/>
          <w:lang w:val="en-IN"/>
        </w:rPr>
        <w:t>Output:</w:t>
      </w:r>
      <w:r w:rsidRPr="004F27CA">
        <w:rPr>
          <w:lang w:val="en-IN"/>
        </w:rPr>
        <w:t xml:space="preserve"> 1</w:t>
      </w:r>
    </w:p>
    <w:p w14:paraId="1A7A8186" w14:textId="77777777" w:rsidR="004F27CA" w:rsidRPr="004F27CA" w:rsidRDefault="004F27CA" w:rsidP="004F27CA">
      <w:pPr>
        <w:rPr>
          <w:lang w:val="en-IN"/>
        </w:rPr>
      </w:pPr>
      <w:r w:rsidRPr="004F27CA">
        <w:rPr>
          <w:b/>
          <w:bCs/>
          <w:lang w:val="en-IN"/>
        </w:rPr>
        <w:t>Example 2:</w:t>
      </w:r>
    </w:p>
    <w:p w14:paraId="68C7BC4E" w14:textId="77777777" w:rsidR="004F27CA" w:rsidRPr="004F27CA" w:rsidRDefault="004F27CA" w:rsidP="004F27CA">
      <w:pPr>
        <w:rPr>
          <w:lang w:val="en-IN"/>
        </w:rPr>
      </w:pPr>
      <w:r w:rsidRPr="004F27CA">
        <w:rPr>
          <w:b/>
          <w:bCs/>
          <w:lang w:val="en-IN"/>
        </w:rPr>
        <w:t>Input:</w:t>
      </w:r>
      <w:r w:rsidRPr="004F27CA">
        <w:rPr>
          <w:lang w:val="en-IN"/>
        </w:rPr>
        <w:t xml:space="preserve"> grid = [</w:t>
      </w:r>
    </w:p>
    <w:p w14:paraId="518FF93E" w14:textId="77777777" w:rsidR="004F27CA" w:rsidRPr="004F27CA" w:rsidRDefault="004F27CA" w:rsidP="004F27CA">
      <w:pPr>
        <w:rPr>
          <w:lang w:val="en-IN"/>
        </w:rPr>
      </w:pPr>
      <w:r w:rsidRPr="004F27CA">
        <w:rPr>
          <w:lang w:val="en-IN"/>
        </w:rPr>
        <w:t xml:space="preserve">  ["1","1","0","0","0"],</w:t>
      </w:r>
    </w:p>
    <w:p w14:paraId="1B59917F" w14:textId="77777777" w:rsidR="004F27CA" w:rsidRPr="004F27CA" w:rsidRDefault="004F27CA" w:rsidP="004F27CA">
      <w:pPr>
        <w:rPr>
          <w:lang w:val="en-IN"/>
        </w:rPr>
      </w:pPr>
      <w:r w:rsidRPr="004F27CA">
        <w:rPr>
          <w:lang w:val="en-IN"/>
        </w:rPr>
        <w:t xml:space="preserve">  ["1","1","0","0","0"],</w:t>
      </w:r>
    </w:p>
    <w:p w14:paraId="562F8409" w14:textId="77777777" w:rsidR="004F27CA" w:rsidRPr="004F27CA" w:rsidRDefault="004F27CA" w:rsidP="004F27CA">
      <w:pPr>
        <w:rPr>
          <w:lang w:val="en-IN"/>
        </w:rPr>
      </w:pPr>
      <w:r w:rsidRPr="004F27CA">
        <w:rPr>
          <w:lang w:val="en-IN"/>
        </w:rPr>
        <w:t xml:space="preserve">  ["0","0","1","0","0"],</w:t>
      </w:r>
    </w:p>
    <w:p w14:paraId="77E9315F" w14:textId="77777777" w:rsidR="004F27CA" w:rsidRPr="004F27CA" w:rsidRDefault="004F27CA" w:rsidP="004F27CA">
      <w:pPr>
        <w:rPr>
          <w:lang w:val="en-IN"/>
        </w:rPr>
      </w:pPr>
      <w:r w:rsidRPr="004F27CA">
        <w:rPr>
          <w:lang w:val="en-IN"/>
        </w:rPr>
        <w:t xml:space="preserve">  ["0","0","0","1","1"]</w:t>
      </w:r>
    </w:p>
    <w:p w14:paraId="4817FD20" w14:textId="77777777" w:rsidR="004F27CA" w:rsidRPr="004F27CA" w:rsidRDefault="004F27CA" w:rsidP="004F27CA">
      <w:pPr>
        <w:rPr>
          <w:lang w:val="en-IN"/>
        </w:rPr>
      </w:pPr>
      <w:r w:rsidRPr="004F27CA">
        <w:rPr>
          <w:lang w:val="en-IN"/>
        </w:rPr>
        <w:t>]</w:t>
      </w:r>
    </w:p>
    <w:p w14:paraId="5B5698F4" w14:textId="77777777" w:rsidR="004F27CA" w:rsidRPr="004F27CA" w:rsidRDefault="004F27CA" w:rsidP="004F27CA">
      <w:pPr>
        <w:rPr>
          <w:lang w:val="en-IN"/>
        </w:rPr>
      </w:pPr>
      <w:r w:rsidRPr="004F27CA">
        <w:rPr>
          <w:b/>
          <w:bCs/>
          <w:lang w:val="en-IN"/>
        </w:rPr>
        <w:t>Output:</w:t>
      </w:r>
      <w:r w:rsidRPr="004F27CA">
        <w:rPr>
          <w:lang w:val="en-IN"/>
        </w:rPr>
        <w:t xml:space="preserve"> 3</w:t>
      </w:r>
    </w:p>
    <w:p w14:paraId="2436AACC" w14:textId="77777777" w:rsidR="004F27CA" w:rsidRPr="004F27CA" w:rsidRDefault="004F27CA" w:rsidP="004F27CA">
      <w:pPr>
        <w:rPr>
          <w:lang w:val="en-IN"/>
        </w:rPr>
      </w:pPr>
      <w:r w:rsidRPr="004F27CA">
        <w:rPr>
          <w:lang w:val="en-IN"/>
        </w:rPr>
        <w:t> </w:t>
      </w:r>
    </w:p>
    <w:p w14:paraId="60432C00" w14:textId="77777777" w:rsidR="004F27CA" w:rsidRPr="004F27CA" w:rsidRDefault="004F27CA" w:rsidP="004F27CA">
      <w:pPr>
        <w:rPr>
          <w:lang w:val="en-IN"/>
        </w:rPr>
      </w:pPr>
      <w:r w:rsidRPr="004F27CA">
        <w:rPr>
          <w:b/>
          <w:bCs/>
          <w:lang w:val="en-IN"/>
        </w:rPr>
        <w:t>Constraints:</w:t>
      </w:r>
    </w:p>
    <w:p w14:paraId="0BFBD851" w14:textId="2FCA0AEE" w:rsidR="004F27CA" w:rsidRPr="004F27CA" w:rsidRDefault="004F27CA" w:rsidP="004F27CA">
      <w:pPr>
        <w:numPr>
          <w:ilvl w:val="0"/>
          <w:numId w:val="24"/>
        </w:numPr>
        <w:rPr>
          <w:lang w:val="en-IN"/>
        </w:rPr>
      </w:pPr>
      <w:r w:rsidRPr="004F27CA">
        <w:rPr>
          <w:lang w:val="en-IN"/>
        </w:rPr>
        <w:t xml:space="preserve">m == </w:t>
      </w:r>
      <w:r w:rsidR="007A4C3B" w:rsidRPr="004F27CA">
        <w:rPr>
          <w:lang w:val="en-IN"/>
        </w:rPr>
        <w:t>grid. Length</w:t>
      </w:r>
    </w:p>
    <w:p w14:paraId="57A64682" w14:textId="776A9590" w:rsidR="004F27CA" w:rsidRPr="004F27CA" w:rsidRDefault="004F27CA" w:rsidP="004F27CA">
      <w:pPr>
        <w:numPr>
          <w:ilvl w:val="0"/>
          <w:numId w:val="24"/>
        </w:numPr>
        <w:rPr>
          <w:lang w:val="en-IN"/>
        </w:rPr>
      </w:pPr>
      <w:r w:rsidRPr="004F27CA">
        <w:rPr>
          <w:lang w:val="en-IN"/>
        </w:rPr>
        <w:t>n == grid[i</w:t>
      </w:r>
      <w:r w:rsidR="007A4C3B" w:rsidRPr="004F27CA">
        <w:rPr>
          <w:lang w:val="en-IN"/>
        </w:rPr>
        <w:t>]. length</w:t>
      </w:r>
    </w:p>
    <w:p w14:paraId="20EBD414" w14:textId="77777777" w:rsidR="004F27CA" w:rsidRPr="004F27CA" w:rsidRDefault="004F27CA" w:rsidP="004F27CA">
      <w:pPr>
        <w:numPr>
          <w:ilvl w:val="0"/>
          <w:numId w:val="24"/>
        </w:numPr>
        <w:rPr>
          <w:lang w:val="en-IN"/>
        </w:rPr>
      </w:pPr>
      <w:r w:rsidRPr="004F27CA">
        <w:rPr>
          <w:lang w:val="en-IN"/>
        </w:rPr>
        <w:t>1 &lt;= m, n &lt;= 300</w:t>
      </w:r>
    </w:p>
    <w:p w14:paraId="1233B77E" w14:textId="77777777" w:rsidR="004F27CA" w:rsidRPr="004F27CA" w:rsidRDefault="004F27CA" w:rsidP="004F27CA">
      <w:pPr>
        <w:numPr>
          <w:ilvl w:val="0"/>
          <w:numId w:val="24"/>
        </w:numPr>
        <w:rPr>
          <w:lang w:val="en-IN"/>
        </w:rPr>
      </w:pPr>
      <w:r w:rsidRPr="004F27CA">
        <w:rPr>
          <w:lang w:val="en-IN"/>
        </w:rPr>
        <w:t>grid[i][j] is '0' or '1'.</w:t>
      </w:r>
    </w:p>
    <w:p w14:paraId="5D289A15" w14:textId="65132766" w:rsidR="00F2501C" w:rsidRDefault="00F2501C" w:rsidP="00E55996"/>
    <w:p w14:paraId="1DCEA610" w14:textId="77777777" w:rsidR="00A875E0" w:rsidRDefault="00A875E0" w:rsidP="00A875E0">
      <w:r>
        <w:lastRenderedPageBreak/>
        <w:t>Solution:</w:t>
      </w:r>
    </w:p>
    <w:p w14:paraId="549D685A" w14:textId="684F623B" w:rsidR="004F27CA" w:rsidRPr="00615106" w:rsidRDefault="007A4C3B" w:rsidP="00A875E0">
      <w:r w:rsidRPr="007A4C3B">
        <w:rPr>
          <w:noProof/>
        </w:rPr>
        <w:drawing>
          <wp:inline distT="0" distB="0" distL="0" distR="0" wp14:anchorId="58F0A48E" wp14:editId="128A8CFC">
            <wp:extent cx="5731510" cy="4381500"/>
            <wp:effectExtent l="0" t="0" r="2540" b="0"/>
            <wp:docPr id="208335845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004E5" w14:textId="77777777" w:rsidR="00A875E0" w:rsidRDefault="00A875E0" w:rsidP="00E55996"/>
    <w:p w14:paraId="2E5BA664" w14:textId="77777777" w:rsidR="004F27CA" w:rsidRPr="004F27CA" w:rsidRDefault="00A875E0" w:rsidP="004F27CA">
      <w:pPr>
        <w:rPr>
          <w:b/>
          <w:bCs/>
          <w:lang w:val="en-IN"/>
        </w:rPr>
      </w:pPr>
      <w:r>
        <w:t>Problem 40:</w:t>
      </w:r>
      <w:r w:rsidR="004F27CA">
        <w:t xml:space="preserve"> </w:t>
      </w:r>
      <w:hyperlink r:id="rId67" w:history="1">
        <w:r w:rsidR="004F27CA" w:rsidRPr="004F27CA">
          <w:rPr>
            <w:rStyle w:val="Hyperlink"/>
            <w:b/>
            <w:bCs/>
            <w:lang w:val="en-IN"/>
          </w:rPr>
          <w:t>463. Island Perimeter</w:t>
        </w:r>
      </w:hyperlink>
    </w:p>
    <w:p w14:paraId="46188812" w14:textId="77777777" w:rsidR="004F27CA" w:rsidRPr="004F27CA" w:rsidRDefault="004F27CA" w:rsidP="004F27CA">
      <w:pPr>
        <w:rPr>
          <w:lang w:val="en-IN"/>
        </w:rPr>
      </w:pPr>
      <w:r w:rsidRPr="004F27CA">
        <w:rPr>
          <w:lang w:val="en-IN"/>
        </w:rPr>
        <w:t>You are given row x col grid representing a map where grid[i][j] = 1 represents land and grid[i][j] = 0 represents water.</w:t>
      </w:r>
    </w:p>
    <w:p w14:paraId="3628F953" w14:textId="77777777" w:rsidR="004F27CA" w:rsidRPr="004F27CA" w:rsidRDefault="004F27CA" w:rsidP="004F27CA">
      <w:pPr>
        <w:rPr>
          <w:lang w:val="en-IN"/>
        </w:rPr>
      </w:pPr>
      <w:r w:rsidRPr="004F27CA">
        <w:rPr>
          <w:lang w:val="en-IN"/>
        </w:rPr>
        <w:t>Grid cells are connected </w:t>
      </w:r>
      <w:r w:rsidRPr="004F27CA">
        <w:rPr>
          <w:b/>
          <w:bCs/>
          <w:lang w:val="en-IN"/>
        </w:rPr>
        <w:t>horizontally/vertically</w:t>
      </w:r>
      <w:r w:rsidRPr="004F27CA">
        <w:rPr>
          <w:lang w:val="en-IN"/>
        </w:rPr>
        <w:t xml:space="preserve"> (not diagonally). The grid is </w:t>
      </w:r>
      <w:proofErr w:type="gramStart"/>
      <w:r w:rsidRPr="004F27CA">
        <w:rPr>
          <w:lang w:val="en-IN"/>
        </w:rPr>
        <w:t>completely surrounded</w:t>
      </w:r>
      <w:proofErr w:type="gramEnd"/>
      <w:r w:rsidRPr="004F27CA">
        <w:rPr>
          <w:lang w:val="en-IN"/>
        </w:rPr>
        <w:t xml:space="preserve"> by water, and there is exactly one island (i.e., one or more connected land cells).</w:t>
      </w:r>
    </w:p>
    <w:p w14:paraId="5CF1B660" w14:textId="77777777" w:rsidR="004F27CA" w:rsidRPr="004F27CA" w:rsidRDefault="004F27CA" w:rsidP="004F27CA">
      <w:pPr>
        <w:rPr>
          <w:lang w:val="en-IN"/>
        </w:rPr>
      </w:pPr>
      <w:r w:rsidRPr="004F27CA">
        <w:rPr>
          <w:lang w:val="en-IN"/>
        </w:rPr>
        <w:t xml:space="preserve">The island </w:t>
      </w:r>
      <w:proofErr w:type="gramStart"/>
      <w:r w:rsidRPr="004F27CA">
        <w:rPr>
          <w:lang w:val="en-IN"/>
        </w:rPr>
        <w:t>doesn't</w:t>
      </w:r>
      <w:proofErr w:type="gramEnd"/>
      <w:r w:rsidRPr="004F27CA">
        <w:rPr>
          <w:lang w:val="en-IN"/>
        </w:rPr>
        <w:t xml:space="preserve"> have "lakes", meaning the water inside isn't connected to the water around the island. One cell is a square with side length 1. The grid is rectangular, width and height </w:t>
      </w:r>
      <w:proofErr w:type="gramStart"/>
      <w:r w:rsidRPr="004F27CA">
        <w:rPr>
          <w:lang w:val="en-IN"/>
        </w:rPr>
        <w:t>don't</w:t>
      </w:r>
      <w:proofErr w:type="gramEnd"/>
      <w:r w:rsidRPr="004F27CA">
        <w:rPr>
          <w:lang w:val="en-IN"/>
        </w:rPr>
        <w:t xml:space="preserve"> exceed 100. Determine the perimeter of the island.</w:t>
      </w:r>
    </w:p>
    <w:p w14:paraId="3FEE56D1" w14:textId="77777777" w:rsidR="004F27CA" w:rsidRPr="004F27CA" w:rsidRDefault="004F27CA" w:rsidP="004F27CA">
      <w:pPr>
        <w:rPr>
          <w:lang w:val="en-IN"/>
        </w:rPr>
      </w:pPr>
      <w:r w:rsidRPr="004F27CA">
        <w:rPr>
          <w:lang w:val="en-IN"/>
        </w:rPr>
        <w:t> </w:t>
      </w:r>
    </w:p>
    <w:p w14:paraId="358576E1" w14:textId="77777777" w:rsidR="004F27CA" w:rsidRPr="004F27CA" w:rsidRDefault="004F27CA" w:rsidP="004F27CA">
      <w:pPr>
        <w:rPr>
          <w:lang w:val="en-IN"/>
        </w:rPr>
      </w:pPr>
      <w:r w:rsidRPr="004F27CA">
        <w:rPr>
          <w:b/>
          <w:bCs/>
          <w:lang w:val="en-IN"/>
        </w:rPr>
        <w:t>Example 1:</w:t>
      </w:r>
    </w:p>
    <w:p w14:paraId="5C2E5F3E" w14:textId="7309FB4D" w:rsidR="004F27CA" w:rsidRPr="004F27CA" w:rsidRDefault="004F27CA" w:rsidP="004F27CA">
      <w:pPr>
        <w:rPr>
          <w:lang w:val="en-IN"/>
        </w:rPr>
      </w:pPr>
      <w:r w:rsidRPr="004F27CA">
        <w:rPr>
          <w:noProof/>
          <w:lang w:val="en-IN"/>
        </w:rPr>
        <w:lastRenderedPageBreak/>
        <w:drawing>
          <wp:inline distT="0" distB="0" distL="0" distR="0" wp14:anchorId="32BA40FB" wp14:editId="4223D0B1">
            <wp:extent cx="2106295" cy="2030095"/>
            <wp:effectExtent l="0" t="0" r="8255" b="8255"/>
            <wp:docPr id="8576055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8AEA1" w14:textId="77777777" w:rsidR="004F27CA" w:rsidRPr="004F27CA" w:rsidRDefault="004F27CA" w:rsidP="004F27CA">
      <w:pPr>
        <w:rPr>
          <w:lang w:val="en-IN"/>
        </w:rPr>
      </w:pPr>
      <w:r w:rsidRPr="004F27CA">
        <w:rPr>
          <w:b/>
          <w:bCs/>
          <w:lang w:val="en-IN"/>
        </w:rPr>
        <w:t>Input:</w:t>
      </w:r>
      <w:r w:rsidRPr="004F27CA">
        <w:rPr>
          <w:lang w:val="en-IN"/>
        </w:rPr>
        <w:t xml:space="preserve"> grid = [[0,1,0,0</w:t>
      </w:r>
      <w:proofErr w:type="gramStart"/>
      <w:r w:rsidRPr="004F27CA">
        <w:rPr>
          <w:lang w:val="en-IN"/>
        </w:rPr>
        <w:t>],[</w:t>
      </w:r>
      <w:proofErr w:type="gramEnd"/>
      <w:r w:rsidRPr="004F27CA">
        <w:rPr>
          <w:lang w:val="en-IN"/>
        </w:rPr>
        <w:t>1,1,1,0],[0,1,0,0],[1,1,0,0]]</w:t>
      </w:r>
    </w:p>
    <w:p w14:paraId="3A203FEA" w14:textId="77777777" w:rsidR="004F27CA" w:rsidRPr="004F27CA" w:rsidRDefault="004F27CA" w:rsidP="004F27CA">
      <w:pPr>
        <w:rPr>
          <w:lang w:val="en-IN"/>
        </w:rPr>
      </w:pPr>
      <w:r w:rsidRPr="004F27CA">
        <w:rPr>
          <w:b/>
          <w:bCs/>
          <w:lang w:val="en-IN"/>
        </w:rPr>
        <w:t>Output:</w:t>
      </w:r>
      <w:r w:rsidRPr="004F27CA">
        <w:rPr>
          <w:lang w:val="en-IN"/>
        </w:rPr>
        <w:t xml:space="preserve"> 16</w:t>
      </w:r>
    </w:p>
    <w:p w14:paraId="0240BD5E" w14:textId="77777777" w:rsidR="004F27CA" w:rsidRPr="004F27CA" w:rsidRDefault="004F27CA" w:rsidP="004F27CA">
      <w:pPr>
        <w:rPr>
          <w:lang w:val="en-IN"/>
        </w:rPr>
      </w:pPr>
      <w:r w:rsidRPr="004F27CA">
        <w:rPr>
          <w:b/>
          <w:bCs/>
          <w:lang w:val="en-IN"/>
        </w:rPr>
        <w:t>Explanation:</w:t>
      </w:r>
      <w:r w:rsidRPr="004F27CA">
        <w:rPr>
          <w:lang w:val="en-IN"/>
        </w:rPr>
        <w:t xml:space="preserve"> The perimeter is the 16 yellow stripes in the image above.</w:t>
      </w:r>
    </w:p>
    <w:p w14:paraId="08AD6BF6" w14:textId="77777777" w:rsidR="004F27CA" w:rsidRPr="004F27CA" w:rsidRDefault="004F27CA" w:rsidP="004F27CA">
      <w:pPr>
        <w:rPr>
          <w:lang w:val="en-IN"/>
        </w:rPr>
      </w:pPr>
      <w:r w:rsidRPr="004F27CA">
        <w:rPr>
          <w:b/>
          <w:bCs/>
          <w:lang w:val="en-IN"/>
        </w:rPr>
        <w:t>Example 2:</w:t>
      </w:r>
    </w:p>
    <w:p w14:paraId="00136150" w14:textId="77777777" w:rsidR="004F27CA" w:rsidRPr="004F27CA" w:rsidRDefault="004F27CA" w:rsidP="004F27CA">
      <w:pPr>
        <w:rPr>
          <w:lang w:val="en-IN"/>
        </w:rPr>
      </w:pPr>
      <w:r w:rsidRPr="004F27CA">
        <w:rPr>
          <w:b/>
          <w:bCs/>
          <w:lang w:val="en-IN"/>
        </w:rPr>
        <w:t>Input:</w:t>
      </w:r>
      <w:r w:rsidRPr="004F27CA">
        <w:rPr>
          <w:lang w:val="en-IN"/>
        </w:rPr>
        <w:t xml:space="preserve"> grid = [[1]]</w:t>
      </w:r>
    </w:p>
    <w:p w14:paraId="0288F33A" w14:textId="77777777" w:rsidR="004F27CA" w:rsidRPr="004F27CA" w:rsidRDefault="004F27CA" w:rsidP="004F27CA">
      <w:pPr>
        <w:rPr>
          <w:lang w:val="en-IN"/>
        </w:rPr>
      </w:pPr>
      <w:r w:rsidRPr="004F27CA">
        <w:rPr>
          <w:b/>
          <w:bCs/>
          <w:lang w:val="en-IN"/>
        </w:rPr>
        <w:t>Output:</w:t>
      </w:r>
      <w:r w:rsidRPr="004F27CA">
        <w:rPr>
          <w:lang w:val="en-IN"/>
        </w:rPr>
        <w:t xml:space="preserve"> 4</w:t>
      </w:r>
    </w:p>
    <w:p w14:paraId="5AE7B2FE" w14:textId="77777777" w:rsidR="004F27CA" w:rsidRPr="004F27CA" w:rsidRDefault="004F27CA" w:rsidP="004F27CA">
      <w:pPr>
        <w:rPr>
          <w:lang w:val="en-IN"/>
        </w:rPr>
      </w:pPr>
      <w:r w:rsidRPr="004F27CA">
        <w:rPr>
          <w:b/>
          <w:bCs/>
          <w:lang w:val="en-IN"/>
        </w:rPr>
        <w:t>Example 3:</w:t>
      </w:r>
    </w:p>
    <w:p w14:paraId="05CAA057" w14:textId="77777777" w:rsidR="004F27CA" w:rsidRPr="004F27CA" w:rsidRDefault="004F27CA" w:rsidP="004F27CA">
      <w:pPr>
        <w:rPr>
          <w:lang w:val="en-IN"/>
        </w:rPr>
      </w:pPr>
      <w:r w:rsidRPr="004F27CA">
        <w:rPr>
          <w:b/>
          <w:bCs/>
          <w:lang w:val="en-IN"/>
        </w:rPr>
        <w:t>Input:</w:t>
      </w:r>
      <w:r w:rsidRPr="004F27CA">
        <w:rPr>
          <w:lang w:val="en-IN"/>
        </w:rPr>
        <w:t xml:space="preserve"> grid = [[1,0]]</w:t>
      </w:r>
    </w:p>
    <w:p w14:paraId="4975D523" w14:textId="77777777" w:rsidR="004F27CA" w:rsidRPr="004F27CA" w:rsidRDefault="004F27CA" w:rsidP="004F27CA">
      <w:pPr>
        <w:rPr>
          <w:lang w:val="en-IN"/>
        </w:rPr>
      </w:pPr>
      <w:r w:rsidRPr="004F27CA">
        <w:rPr>
          <w:b/>
          <w:bCs/>
          <w:lang w:val="en-IN"/>
        </w:rPr>
        <w:t>Output:</w:t>
      </w:r>
      <w:r w:rsidRPr="004F27CA">
        <w:rPr>
          <w:lang w:val="en-IN"/>
        </w:rPr>
        <w:t xml:space="preserve"> 4</w:t>
      </w:r>
    </w:p>
    <w:p w14:paraId="487E8E02" w14:textId="77777777" w:rsidR="004F27CA" w:rsidRPr="004F27CA" w:rsidRDefault="004F27CA" w:rsidP="004F27CA">
      <w:pPr>
        <w:rPr>
          <w:lang w:val="en-IN"/>
        </w:rPr>
      </w:pPr>
      <w:r w:rsidRPr="004F27CA">
        <w:rPr>
          <w:lang w:val="en-IN"/>
        </w:rPr>
        <w:t> </w:t>
      </w:r>
    </w:p>
    <w:p w14:paraId="3A1ACAF4" w14:textId="77777777" w:rsidR="004F27CA" w:rsidRPr="004F27CA" w:rsidRDefault="004F27CA" w:rsidP="004F27CA">
      <w:pPr>
        <w:rPr>
          <w:lang w:val="en-IN"/>
        </w:rPr>
      </w:pPr>
      <w:r w:rsidRPr="004F27CA">
        <w:rPr>
          <w:b/>
          <w:bCs/>
          <w:lang w:val="en-IN"/>
        </w:rPr>
        <w:t>Constraints:</w:t>
      </w:r>
    </w:p>
    <w:p w14:paraId="30E8BF85" w14:textId="2C0C23E1" w:rsidR="004F27CA" w:rsidRPr="004F27CA" w:rsidRDefault="004F27CA" w:rsidP="004F27CA">
      <w:pPr>
        <w:numPr>
          <w:ilvl w:val="0"/>
          <w:numId w:val="25"/>
        </w:numPr>
        <w:rPr>
          <w:lang w:val="en-IN"/>
        </w:rPr>
      </w:pPr>
      <w:r w:rsidRPr="004F27CA">
        <w:rPr>
          <w:lang w:val="en-IN"/>
        </w:rPr>
        <w:t xml:space="preserve">row == </w:t>
      </w:r>
      <w:r w:rsidR="007A4C3B" w:rsidRPr="004F27CA">
        <w:rPr>
          <w:lang w:val="en-IN"/>
        </w:rPr>
        <w:t>grid. Length</w:t>
      </w:r>
    </w:p>
    <w:p w14:paraId="6C0812BA" w14:textId="5299632F" w:rsidR="004F27CA" w:rsidRPr="004F27CA" w:rsidRDefault="004F27CA" w:rsidP="004F27CA">
      <w:pPr>
        <w:numPr>
          <w:ilvl w:val="0"/>
          <w:numId w:val="25"/>
        </w:numPr>
        <w:rPr>
          <w:lang w:val="en-IN"/>
        </w:rPr>
      </w:pPr>
      <w:r w:rsidRPr="004F27CA">
        <w:rPr>
          <w:lang w:val="en-IN"/>
        </w:rPr>
        <w:t>col == grid[i</w:t>
      </w:r>
      <w:r w:rsidR="007A4C3B" w:rsidRPr="004F27CA">
        <w:rPr>
          <w:lang w:val="en-IN"/>
        </w:rPr>
        <w:t>]. length</w:t>
      </w:r>
    </w:p>
    <w:p w14:paraId="0CC3595E" w14:textId="77777777" w:rsidR="004F27CA" w:rsidRPr="004F27CA" w:rsidRDefault="004F27CA" w:rsidP="004F27CA">
      <w:pPr>
        <w:numPr>
          <w:ilvl w:val="0"/>
          <w:numId w:val="25"/>
        </w:numPr>
        <w:rPr>
          <w:lang w:val="en-IN"/>
        </w:rPr>
      </w:pPr>
      <w:r w:rsidRPr="004F27CA">
        <w:rPr>
          <w:lang w:val="en-IN"/>
        </w:rPr>
        <w:t>1 &lt;= row, col &lt;= 100</w:t>
      </w:r>
    </w:p>
    <w:p w14:paraId="3D481EED" w14:textId="77777777" w:rsidR="004F27CA" w:rsidRPr="004F27CA" w:rsidRDefault="004F27CA" w:rsidP="004F27CA">
      <w:pPr>
        <w:numPr>
          <w:ilvl w:val="0"/>
          <w:numId w:val="25"/>
        </w:numPr>
        <w:rPr>
          <w:lang w:val="en-IN"/>
        </w:rPr>
      </w:pPr>
      <w:r w:rsidRPr="004F27CA">
        <w:rPr>
          <w:lang w:val="en-IN"/>
        </w:rPr>
        <w:t>grid[i][j] is 0 or 1.</w:t>
      </w:r>
    </w:p>
    <w:p w14:paraId="12D73148" w14:textId="77777777" w:rsidR="004F27CA" w:rsidRPr="004F27CA" w:rsidRDefault="004F27CA" w:rsidP="004F27CA">
      <w:pPr>
        <w:numPr>
          <w:ilvl w:val="0"/>
          <w:numId w:val="25"/>
        </w:numPr>
        <w:rPr>
          <w:lang w:val="en-IN"/>
        </w:rPr>
      </w:pPr>
      <w:r w:rsidRPr="004F27CA">
        <w:rPr>
          <w:lang w:val="en-IN"/>
        </w:rPr>
        <w:t>There is exactly one island in grid.</w:t>
      </w:r>
    </w:p>
    <w:p w14:paraId="6EC69571" w14:textId="648A600F" w:rsidR="00A875E0" w:rsidRDefault="00A875E0" w:rsidP="00E55996"/>
    <w:p w14:paraId="66DCCA66" w14:textId="77777777" w:rsidR="00A875E0" w:rsidRDefault="00A875E0" w:rsidP="00A875E0">
      <w:r>
        <w:t>Solution:</w:t>
      </w:r>
    </w:p>
    <w:p w14:paraId="7FC92A88" w14:textId="54017FAB" w:rsidR="004F27CA" w:rsidRPr="00615106" w:rsidRDefault="007A4C3B" w:rsidP="00A875E0">
      <w:r w:rsidRPr="007A4C3B">
        <w:rPr>
          <w:noProof/>
        </w:rPr>
        <w:lastRenderedPageBreak/>
        <w:drawing>
          <wp:inline distT="0" distB="0" distL="0" distR="0" wp14:anchorId="1A907EF8" wp14:editId="02766DEE">
            <wp:extent cx="5731510" cy="5334000"/>
            <wp:effectExtent l="0" t="0" r="2540" b="0"/>
            <wp:docPr id="48043708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F3E7A" w14:textId="77777777" w:rsidR="00A875E0" w:rsidRDefault="00A875E0" w:rsidP="00E55996"/>
    <w:p w14:paraId="187C301A" w14:textId="3007787F" w:rsidR="007A4C3B" w:rsidRPr="0013706C" w:rsidRDefault="007A4C3B" w:rsidP="007A4C3B">
      <w:pPr>
        <w:rPr>
          <w:lang w:val="en-IN"/>
        </w:rPr>
      </w:pPr>
      <w:r w:rsidRPr="007A4C3B">
        <w:rPr>
          <w:noProof/>
        </w:rPr>
        <w:lastRenderedPageBreak/>
        <w:drawing>
          <wp:inline distT="0" distB="0" distL="0" distR="0" wp14:anchorId="2211D88D" wp14:editId="1960C237">
            <wp:extent cx="5731510" cy="2558415"/>
            <wp:effectExtent l="0" t="0" r="2540" b="0"/>
            <wp:docPr id="134923169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706C">
        <w:rPr>
          <w:noProof/>
          <w:lang w:val="en-IN"/>
        </w:rPr>
        <w:drawing>
          <wp:inline distT="0" distB="0" distL="0" distR="0" wp14:anchorId="1E601351" wp14:editId="66D1CEB0">
            <wp:extent cx="1714500" cy="1273175"/>
            <wp:effectExtent l="0" t="0" r="0" b="3175"/>
            <wp:docPr id="15459432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736" cy="1280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FD384" w14:textId="080BA01B" w:rsidR="007A4C3B" w:rsidRPr="0013706C" w:rsidRDefault="007A4C3B" w:rsidP="007A4C3B">
      <w:pPr>
        <w:rPr>
          <w:lang w:val="en-IN"/>
        </w:rPr>
      </w:pPr>
      <w:r w:rsidRPr="007A4C3B">
        <w:rPr>
          <w:noProof/>
        </w:rPr>
        <w:drawing>
          <wp:inline distT="0" distB="0" distL="0" distR="0" wp14:anchorId="532C6A40" wp14:editId="0DAB84A0">
            <wp:extent cx="5731510" cy="1022985"/>
            <wp:effectExtent l="0" t="0" r="0" b="5715"/>
            <wp:docPr id="151265504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706C">
        <w:rPr>
          <w:noProof/>
          <w:lang w:val="en-IN"/>
        </w:rPr>
        <w:drawing>
          <wp:inline distT="0" distB="0" distL="0" distR="0" wp14:anchorId="19F312A0" wp14:editId="1D1E520E">
            <wp:extent cx="1409700" cy="1360170"/>
            <wp:effectExtent l="0" t="0" r="0" b="0"/>
            <wp:docPr id="18875628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272" cy="137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8F688" w14:textId="16396996" w:rsidR="007A4C3B" w:rsidRPr="0013706C" w:rsidRDefault="007A4C3B" w:rsidP="007A4C3B">
      <w:pPr>
        <w:rPr>
          <w:lang w:val="en-IN"/>
        </w:rPr>
      </w:pPr>
      <w:r w:rsidRPr="007A4C3B">
        <w:rPr>
          <w:noProof/>
        </w:rPr>
        <w:drawing>
          <wp:inline distT="0" distB="0" distL="0" distR="0" wp14:anchorId="1A5939FD" wp14:editId="5D580EB7">
            <wp:extent cx="5731510" cy="852805"/>
            <wp:effectExtent l="0" t="0" r="0" b="4445"/>
            <wp:docPr id="121995542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706C">
        <w:rPr>
          <w:noProof/>
          <w:lang w:val="en-IN"/>
        </w:rPr>
        <w:drawing>
          <wp:inline distT="0" distB="0" distL="0" distR="0" wp14:anchorId="2F3E92F7" wp14:editId="0E98EA32">
            <wp:extent cx="936171" cy="810115"/>
            <wp:effectExtent l="0" t="0" r="0" b="9525"/>
            <wp:docPr id="3827517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037" cy="820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438FB" w14:textId="5E2742D4" w:rsidR="007A4C3B" w:rsidRDefault="007A4C3B" w:rsidP="007A4C3B">
      <w:r w:rsidRPr="007A4C3B">
        <w:rPr>
          <w:noProof/>
        </w:rPr>
        <w:lastRenderedPageBreak/>
        <w:drawing>
          <wp:inline distT="0" distB="0" distL="0" distR="0" wp14:anchorId="731EBFD3" wp14:editId="5EA795B6">
            <wp:extent cx="5731510" cy="1875790"/>
            <wp:effectExtent l="0" t="0" r="0" b="0"/>
            <wp:docPr id="148220292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ADCAA" w14:textId="77777777" w:rsidR="007A4C3B" w:rsidRDefault="007A4C3B" w:rsidP="007A4C3B">
      <w:r>
        <w:t>Solution:</w:t>
      </w:r>
    </w:p>
    <w:p w14:paraId="4C9E5FEA" w14:textId="77777777" w:rsidR="007A4C3B" w:rsidRDefault="007A4C3B" w:rsidP="007A4C3B"/>
    <w:p w14:paraId="2AC26951" w14:textId="1797C770" w:rsidR="0013706C" w:rsidRPr="00615106" w:rsidRDefault="007A4C3B" w:rsidP="00A875E0">
      <w:r w:rsidRPr="007A4C3B">
        <w:rPr>
          <w:noProof/>
        </w:rPr>
        <w:lastRenderedPageBreak/>
        <w:drawing>
          <wp:inline distT="0" distB="0" distL="0" distR="0" wp14:anchorId="092B60A8" wp14:editId="08F0C3E4">
            <wp:extent cx="5731510" cy="7239000"/>
            <wp:effectExtent l="0" t="0" r="2540" b="0"/>
            <wp:docPr id="55421342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4AE08" w14:textId="77777777" w:rsidR="00A875E0" w:rsidRDefault="00A875E0" w:rsidP="00E55996"/>
    <w:p w14:paraId="32FFDDCE" w14:textId="5BD7D0E3" w:rsidR="006D4E6B" w:rsidRDefault="00A875E0" w:rsidP="006D4E6B">
      <w:r>
        <w:t xml:space="preserve">Problem </w:t>
      </w:r>
      <w:r w:rsidR="006D4E6B">
        <w:t>42. Tower Of Hanoi</w:t>
      </w:r>
    </w:p>
    <w:p w14:paraId="1CECF71D" w14:textId="77777777" w:rsidR="006D4E6B" w:rsidRPr="00F363B0" w:rsidRDefault="006D4E6B" w:rsidP="006D4E6B">
      <w:pPr>
        <w:pStyle w:val="NormalWeb"/>
      </w:pPr>
      <w:r w:rsidRPr="00F363B0">
        <w:lastRenderedPageBreak/>
        <w:t>Using a helper stick (peg), shift all rings from peg </w:t>
      </w:r>
      <w:r w:rsidRPr="00F363B0">
        <w:rPr>
          <w:b/>
          <w:bCs/>
        </w:rPr>
        <w:t>A</w:t>
      </w:r>
      <w:r w:rsidRPr="00F363B0">
        <w:t> to peg </w:t>
      </w:r>
      <w:r w:rsidRPr="00F363B0">
        <w:rPr>
          <w:b/>
          <w:bCs/>
        </w:rPr>
        <w:t>B</w:t>
      </w:r>
      <w:r w:rsidRPr="00F363B0">
        <w:t> using peg </w:t>
      </w:r>
      <w:r w:rsidRPr="00F363B0">
        <w:rPr>
          <w:b/>
          <w:bCs/>
        </w:rPr>
        <w:t>C</w:t>
      </w:r>
      <w:r w:rsidRPr="00F363B0">
        <w:t>.</w:t>
      </w:r>
      <w:r w:rsidRPr="00F363B0">
        <w:br/>
        <w:t xml:space="preserve">All rings are </w:t>
      </w:r>
      <w:proofErr w:type="spellStart"/>
      <w:r w:rsidRPr="00F363B0">
        <w:t>inital</w:t>
      </w:r>
      <w:r>
        <w:t>l</w:t>
      </w:r>
      <w:r w:rsidRPr="00F363B0">
        <w:t>y</w:t>
      </w:r>
      <w:proofErr w:type="spellEnd"/>
      <w:r w:rsidRPr="00F363B0">
        <w:t xml:space="preserve"> placed in ascending order, smallest being on top.</w:t>
      </w:r>
      <w:r w:rsidRPr="00F363B0">
        <w:br/>
        <w:t>No bigger ring can be placed over a smaller ring.</w:t>
      </w:r>
    </w:p>
    <w:p w14:paraId="49D0CDC1" w14:textId="77777777" w:rsidR="006D4E6B" w:rsidRPr="00F363B0" w:rsidRDefault="006D4E6B" w:rsidP="006D4E6B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eastAsia="en-IN"/>
        </w:rPr>
      </w:pPr>
      <w:r w:rsidRPr="00F363B0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eastAsia="en-IN"/>
        </w:rPr>
        <w:t>Input Format</w:t>
      </w:r>
    </w:p>
    <w:p w14:paraId="6A72441F" w14:textId="77777777" w:rsidR="006D4E6B" w:rsidRPr="00F363B0" w:rsidRDefault="006D4E6B" w:rsidP="006D4E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363B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Single line input containing a single integer N denoting the </w:t>
      </w:r>
      <w:proofErr w:type="spellStart"/>
      <w:r w:rsidRPr="00F363B0">
        <w:rPr>
          <w:rFonts w:ascii="Times New Roman" w:eastAsia="Times New Roman" w:hAnsi="Times New Roman" w:cs="Times New Roman"/>
          <w:sz w:val="24"/>
          <w:szCs w:val="24"/>
          <w:lang w:eastAsia="en-IN"/>
        </w:rPr>
        <w:t>no</w:t>
      </w:r>
      <w:proofErr w:type="spellEnd"/>
      <w:r w:rsidRPr="00F363B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of rings.</w:t>
      </w:r>
    </w:p>
    <w:p w14:paraId="3CAC3F64" w14:textId="77777777" w:rsidR="006D4E6B" w:rsidRPr="00F363B0" w:rsidRDefault="006D4E6B" w:rsidP="006D4E6B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eastAsia="en-IN"/>
        </w:rPr>
      </w:pPr>
      <w:r w:rsidRPr="00F363B0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eastAsia="en-IN"/>
        </w:rPr>
        <w:t>Constraints</w:t>
      </w:r>
    </w:p>
    <w:p w14:paraId="3708A8E9" w14:textId="77777777" w:rsidR="006D4E6B" w:rsidRPr="00F363B0" w:rsidRDefault="006D4E6B" w:rsidP="006D4E6B">
      <w:pPr>
        <w:shd w:val="clear" w:color="auto" w:fill="F3F3F3"/>
        <w:spacing w:before="100" w:beforeAutospacing="1" w:after="100" w:afterAutospacing="1"/>
        <w:rPr>
          <w:rFonts w:ascii="Nunito Sans" w:eastAsia="Times New Roman" w:hAnsi="Nunito Sans" w:cs="Times New Roman"/>
          <w:color w:val="333333"/>
          <w:sz w:val="21"/>
          <w:szCs w:val="21"/>
          <w:lang w:eastAsia="en-IN"/>
        </w:rPr>
      </w:pPr>
      <w:r w:rsidRPr="00F363B0">
        <w:rPr>
          <w:rFonts w:ascii="Nunito Sans" w:eastAsia="Times New Roman" w:hAnsi="Nunito Sans" w:cs="Times New Roman"/>
          <w:color w:val="333333"/>
          <w:sz w:val="21"/>
          <w:szCs w:val="21"/>
          <w:lang w:eastAsia="en-IN"/>
        </w:rPr>
        <w:t>1 &lt;= N &lt;= 10</w:t>
      </w:r>
    </w:p>
    <w:p w14:paraId="6244B45B" w14:textId="77777777" w:rsidR="006D4E6B" w:rsidRPr="00F363B0" w:rsidRDefault="006D4E6B" w:rsidP="006D4E6B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eastAsia="en-IN"/>
        </w:rPr>
      </w:pPr>
      <w:r w:rsidRPr="00F363B0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eastAsia="en-IN"/>
        </w:rPr>
        <w:t>Output Format</w:t>
      </w:r>
    </w:p>
    <w:p w14:paraId="00C7EC5E" w14:textId="77777777" w:rsidR="006D4E6B" w:rsidRPr="00F363B0" w:rsidRDefault="006D4E6B" w:rsidP="006D4E6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363B0">
        <w:rPr>
          <w:rFonts w:ascii="Times New Roman" w:eastAsia="Times New Roman" w:hAnsi="Times New Roman" w:cs="Times New Roman"/>
          <w:sz w:val="24"/>
          <w:szCs w:val="24"/>
          <w:lang w:eastAsia="en-IN"/>
        </w:rPr>
        <w:t>Print the instructions to move all the rings from peg </w:t>
      </w:r>
      <w:r w:rsidRPr="00F363B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</w:t>
      </w:r>
      <w:r w:rsidRPr="00F363B0">
        <w:rPr>
          <w:rFonts w:ascii="Times New Roman" w:eastAsia="Times New Roman" w:hAnsi="Times New Roman" w:cs="Times New Roman"/>
          <w:sz w:val="24"/>
          <w:szCs w:val="24"/>
          <w:lang w:eastAsia="en-IN"/>
        </w:rPr>
        <w:t> to </w:t>
      </w:r>
      <w:r w:rsidRPr="00F363B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</w:t>
      </w:r>
      <w:r w:rsidRPr="00F363B0">
        <w:rPr>
          <w:rFonts w:ascii="Times New Roman" w:eastAsia="Times New Roman" w:hAnsi="Times New Roman" w:cs="Times New Roman"/>
          <w:sz w:val="24"/>
          <w:szCs w:val="24"/>
          <w:lang w:eastAsia="en-IN"/>
        </w:rPr>
        <w:t> in a new line each.</w:t>
      </w:r>
      <w:r w:rsidRPr="00F363B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Each line should follow </w:t>
      </w:r>
      <w:proofErr w:type="gramStart"/>
      <w:r w:rsidRPr="00F363B0">
        <w:rPr>
          <w:rFonts w:ascii="Times New Roman" w:eastAsia="Times New Roman" w:hAnsi="Times New Roman" w:cs="Times New Roman"/>
          <w:sz w:val="24"/>
          <w:szCs w:val="24"/>
          <w:lang w:eastAsia="en-IN"/>
        </w:rPr>
        <w:t>format :</w:t>
      </w:r>
      <w:proofErr w:type="gramEnd"/>
      <w:r w:rsidRPr="00F363B0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  <w:r w:rsidRPr="00F363B0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Moving ring </w:t>
      </w:r>
      <w:r w:rsidRPr="00F363B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i</w:t>
      </w:r>
      <w:r w:rsidRPr="00F363B0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 from </w:t>
      </w:r>
      <w:r w:rsidRPr="00F363B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A/B/C</w:t>
      </w:r>
      <w:r w:rsidRPr="00F363B0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 to </w:t>
      </w:r>
      <w:r w:rsidRPr="00F363B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A/B/C</w:t>
      </w:r>
    </w:p>
    <w:p w14:paraId="10C37571" w14:textId="77777777" w:rsidR="006D4E6B" w:rsidRPr="00F363B0" w:rsidRDefault="006D4E6B" w:rsidP="006D4E6B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eastAsia="en-IN"/>
        </w:rPr>
      </w:pPr>
      <w:r w:rsidRPr="00F363B0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eastAsia="en-IN"/>
        </w:rPr>
        <w:t>Sample Input</w:t>
      </w:r>
    </w:p>
    <w:p w14:paraId="357D38BC" w14:textId="77777777" w:rsidR="006D4E6B" w:rsidRPr="00F363B0" w:rsidRDefault="006D4E6B" w:rsidP="006D4E6B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r w:rsidRPr="00F363B0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4</w:t>
      </w:r>
    </w:p>
    <w:p w14:paraId="1FF64A9F" w14:textId="77777777" w:rsidR="006D4E6B" w:rsidRPr="00F363B0" w:rsidRDefault="006D4E6B" w:rsidP="006D4E6B">
      <w:pPr>
        <w:shd w:val="clear" w:color="auto" w:fill="FFFFFF"/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eastAsia="en-IN"/>
        </w:rPr>
      </w:pPr>
      <w:r w:rsidRPr="00F363B0">
        <w:rPr>
          <w:rFonts w:ascii="Nunito Sans" w:eastAsia="Times New Roman" w:hAnsi="Nunito Sans" w:cs="Times New Roman"/>
          <w:b/>
          <w:bCs/>
          <w:color w:val="333333"/>
          <w:sz w:val="21"/>
          <w:szCs w:val="21"/>
          <w:lang w:eastAsia="en-IN"/>
        </w:rPr>
        <w:t>Sample Output</w:t>
      </w:r>
    </w:p>
    <w:p w14:paraId="4699681D" w14:textId="77777777" w:rsidR="006D4E6B" w:rsidRPr="00F363B0" w:rsidRDefault="006D4E6B" w:rsidP="006D4E6B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r w:rsidRPr="00F363B0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Moving ring 1 from A to C</w:t>
      </w:r>
    </w:p>
    <w:p w14:paraId="063BFCC7" w14:textId="77777777" w:rsidR="006D4E6B" w:rsidRPr="00F363B0" w:rsidRDefault="006D4E6B" w:rsidP="006D4E6B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r w:rsidRPr="00F363B0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Moving ring 2 from A to B</w:t>
      </w:r>
    </w:p>
    <w:p w14:paraId="465D0269" w14:textId="77777777" w:rsidR="006D4E6B" w:rsidRPr="00F363B0" w:rsidRDefault="006D4E6B" w:rsidP="006D4E6B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r w:rsidRPr="00F363B0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Moving ring 1 from C to B</w:t>
      </w:r>
    </w:p>
    <w:p w14:paraId="79323EBF" w14:textId="77777777" w:rsidR="006D4E6B" w:rsidRPr="00F363B0" w:rsidRDefault="006D4E6B" w:rsidP="006D4E6B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r w:rsidRPr="00F363B0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Moving ring 3 from A to C</w:t>
      </w:r>
    </w:p>
    <w:p w14:paraId="179E25F7" w14:textId="77777777" w:rsidR="006D4E6B" w:rsidRPr="00F363B0" w:rsidRDefault="006D4E6B" w:rsidP="006D4E6B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r w:rsidRPr="00F363B0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Moving ring 1 from B to A</w:t>
      </w:r>
    </w:p>
    <w:p w14:paraId="292342E2" w14:textId="77777777" w:rsidR="006D4E6B" w:rsidRPr="00F363B0" w:rsidRDefault="006D4E6B" w:rsidP="006D4E6B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r w:rsidRPr="00F363B0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Moving ring 2 from B to C</w:t>
      </w:r>
    </w:p>
    <w:p w14:paraId="48C99CE3" w14:textId="77777777" w:rsidR="006D4E6B" w:rsidRPr="00F363B0" w:rsidRDefault="006D4E6B" w:rsidP="006D4E6B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r w:rsidRPr="00F363B0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Moving ring 1 from A to C</w:t>
      </w:r>
    </w:p>
    <w:p w14:paraId="7994808F" w14:textId="77777777" w:rsidR="006D4E6B" w:rsidRPr="00F363B0" w:rsidRDefault="006D4E6B" w:rsidP="006D4E6B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r w:rsidRPr="00F363B0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Moving ring 4 from A to B</w:t>
      </w:r>
    </w:p>
    <w:p w14:paraId="5114F4D2" w14:textId="77777777" w:rsidR="006D4E6B" w:rsidRPr="00F363B0" w:rsidRDefault="006D4E6B" w:rsidP="006D4E6B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r w:rsidRPr="00F363B0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Moving ring 1 from C to B</w:t>
      </w:r>
    </w:p>
    <w:p w14:paraId="2C00F455" w14:textId="77777777" w:rsidR="006D4E6B" w:rsidRPr="00F363B0" w:rsidRDefault="006D4E6B" w:rsidP="006D4E6B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r w:rsidRPr="00F363B0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Moving ring 2 from C to A</w:t>
      </w:r>
    </w:p>
    <w:p w14:paraId="3BAA24C4" w14:textId="77777777" w:rsidR="006D4E6B" w:rsidRPr="00F363B0" w:rsidRDefault="006D4E6B" w:rsidP="006D4E6B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r w:rsidRPr="00F363B0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Moving ring 1 from B to A</w:t>
      </w:r>
    </w:p>
    <w:p w14:paraId="09513C69" w14:textId="77777777" w:rsidR="006D4E6B" w:rsidRPr="00F363B0" w:rsidRDefault="006D4E6B" w:rsidP="006D4E6B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r w:rsidRPr="00F363B0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Moving ring 3 from C to B</w:t>
      </w:r>
    </w:p>
    <w:p w14:paraId="0C874D62" w14:textId="77777777" w:rsidR="006D4E6B" w:rsidRPr="00F363B0" w:rsidRDefault="006D4E6B" w:rsidP="006D4E6B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r w:rsidRPr="00F363B0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Moving ring 1 from A to C</w:t>
      </w:r>
    </w:p>
    <w:p w14:paraId="3DB055C9" w14:textId="77777777" w:rsidR="006D4E6B" w:rsidRPr="00F363B0" w:rsidRDefault="006D4E6B" w:rsidP="006D4E6B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r w:rsidRPr="00F363B0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Moving ring 2 from A to B</w:t>
      </w:r>
    </w:p>
    <w:p w14:paraId="30D7C7CD" w14:textId="77777777" w:rsidR="006D4E6B" w:rsidRPr="00F363B0" w:rsidRDefault="006D4E6B" w:rsidP="006D4E6B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r w:rsidRPr="00F363B0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Moving ring 1 from C to B</w:t>
      </w:r>
    </w:p>
    <w:p w14:paraId="6118DDC2" w14:textId="77777777" w:rsidR="006D4E6B" w:rsidRDefault="006D4E6B" w:rsidP="006D4E6B"/>
    <w:p w14:paraId="120056F6" w14:textId="77777777" w:rsidR="006D4E6B" w:rsidRDefault="006D4E6B" w:rsidP="006D4E6B">
      <w:r>
        <w:t xml:space="preserve">Solution: </w:t>
      </w:r>
    </w:p>
    <w:p w14:paraId="65501616" w14:textId="2DBDF61E" w:rsidR="00A875E0" w:rsidRPr="00615106" w:rsidRDefault="00A06B25" w:rsidP="006D4E6B">
      <w:r>
        <w:rPr>
          <w:noProof/>
        </w:rPr>
        <w:lastRenderedPageBreak/>
        <w:t>Q</w:t>
      </w:r>
      <w:r>
        <w:rPr>
          <w:noProof/>
        </w:rPr>
        <w:tab/>
      </w:r>
      <w:r w:rsidR="007A4C3B" w:rsidRPr="007A4C3B">
        <w:rPr>
          <w:noProof/>
        </w:rPr>
        <w:drawing>
          <wp:inline distT="0" distB="0" distL="0" distR="0" wp14:anchorId="5BBFC992" wp14:editId="66D50AF7">
            <wp:extent cx="5731510" cy="3257550"/>
            <wp:effectExtent l="0" t="0" r="2540" b="0"/>
            <wp:docPr id="211309261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3AF13" w14:textId="77777777" w:rsidR="00A875E0" w:rsidRDefault="00A875E0" w:rsidP="00E55996"/>
    <w:p w14:paraId="4763C7BB" w14:textId="6E6D371E" w:rsidR="006B2110" w:rsidRPr="006B2110" w:rsidRDefault="006D0342" w:rsidP="006B2110">
      <w:pPr>
        <w:pStyle w:val="HTMLPreformatted"/>
        <w:shd w:val="clear" w:color="auto" w:fill="FFFFFF"/>
        <w:rPr>
          <w:rFonts w:ascii="Courier New" w:eastAsia="Times New Roman" w:hAnsi="Courier New" w:cs="Courier New"/>
          <w:color w:val="080808"/>
          <w:sz w:val="20"/>
          <w:lang w:val="en-IN" w:eastAsia="en-IN"/>
        </w:rPr>
      </w:pPr>
      <w:r w:rsidRPr="006D0342">
        <w:rPr>
          <w:noProof/>
        </w:rPr>
        <w:lastRenderedPageBreak/>
        <w:drawing>
          <wp:inline distT="0" distB="0" distL="0" distR="0" wp14:anchorId="2B6B9908" wp14:editId="1929AA0B">
            <wp:extent cx="5731510" cy="6235700"/>
            <wp:effectExtent l="0" t="0" r="2540" b="0"/>
            <wp:docPr id="978788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3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6FE78" w14:textId="77777777" w:rsidR="00A875E0" w:rsidRDefault="00A875E0" w:rsidP="00E55996"/>
    <w:p w14:paraId="21150767" w14:textId="1A844996" w:rsidR="00A875E0" w:rsidRDefault="00A875E0" w:rsidP="00E55996">
      <w:r>
        <w:t>Problem 44:</w:t>
      </w:r>
      <w:r w:rsidR="00513114">
        <w:t xml:space="preserve"> Split Array</w:t>
      </w:r>
    </w:p>
    <w:p w14:paraId="34BCC687" w14:textId="77777777" w:rsidR="00A875E0" w:rsidRPr="00615106" w:rsidRDefault="00A875E0" w:rsidP="00A875E0">
      <w:r>
        <w:t>Solution:</w:t>
      </w:r>
    </w:p>
    <w:p w14:paraId="606FBB30" w14:textId="77777777" w:rsidR="00513114" w:rsidRPr="00513114" w:rsidRDefault="00513114" w:rsidP="00513114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public class Main {</w:t>
      </w:r>
    </w:p>
    <w:p w14:paraId="396D03A5" w14:textId="77777777" w:rsidR="00513114" w:rsidRPr="00513114" w:rsidRDefault="00513114" w:rsidP="00513114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 xml:space="preserve">    public static void </w:t>
      </w:r>
      <w:proofErr w:type="gramStart"/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main(</w:t>
      </w:r>
      <w:proofErr w:type="gramEnd"/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String[] args) {</w:t>
      </w:r>
    </w:p>
    <w:p w14:paraId="2631974D" w14:textId="77777777" w:rsidR="00513114" w:rsidRPr="00513114" w:rsidRDefault="00513114" w:rsidP="00513114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 xml:space="preserve">        Scanner sc = new </w:t>
      </w:r>
      <w:proofErr w:type="gramStart"/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Scanner(</w:t>
      </w:r>
      <w:proofErr w:type="gramEnd"/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System.in);</w:t>
      </w:r>
    </w:p>
    <w:p w14:paraId="57862DF4" w14:textId="77777777" w:rsidR="00513114" w:rsidRPr="00513114" w:rsidRDefault="00513114" w:rsidP="00513114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 xml:space="preserve">        int n = </w:t>
      </w:r>
      <w:proofErr w:type="gramStart"/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sc.nextInt</w:t>
      </w:r>
      <w:proofErr w:type="gramEnd"/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();</w:t>
      </w:r>
    </w:p>
    <w:p w14:paraId="519DC055" w14:textId="77777777" w:rsidR="00513114" w:rsidRPr="00513114" w:rsidRDefault="00513114" w:rsidP="00513114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 xml:space="preserve">        int </w:t>
      </w:r>
      <w:proofErr w:type="gramStart"/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arr[</w:t>
      </w:r>
      <w:proofErr w:type="gramEnd"/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] = new int[n];</w:t>
      </w:r>
    </w:p>
    <w:p w14:paraId="2BE85CCA" w14:textId="77777777" w:rsidR="00513114" w:rsidRPr="00513114" w:rsidRDefault="00513114" w:rsidP="00513114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 xml:space="preserve">        </w:t>
      </w:r>
      <w:proofErr w:type="gramStart"/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for(</w:t>
      </w:r>
      <w:proofErr w:type="gramEnd"/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int i = 0; i &lt; n; i++){</w:t>
      </w:r>
    </w:p>
    <w:p w14:paraId="0C3C780B" w14:textId="77777777" w:rsidR="00513114" w:rsidRPr="00513114" w:rsidRDefault="00513114" w:rsidP="00513114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 xml:space="preserve">            arr[i] = </w:t>
      </w:r>
      <w:proofErr w:type="gramStart"/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sc.nextInt</w:t>
      </w:r>
      <w:proofErr w:type="gramEnd"/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();</w:t>
      </w:r>
    </w:p>
    <w:p w14:paraId="06D5FC7D" w14:textId="77777777" w:rsidR="00513114" w:rsidRPr="00513114" w:rsidRDefault="00513114" w:rsidP="00513114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lastRenderedPageBreak/>
        <w:t xml:space="preserve">        }</w:t>
      </w:r>
    </w:p>
    <w:p w14:paraId="5A440D9E" w14:textId="77777777" w:rsidR="00513114" w:rsidRPr="00513114" w:rsidRDefault="00513114" w:rsidP="00513114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 xml:space="preserve">        </w:t>
      </w:r>
      <w:proofErr w:type="gramStart"/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fun(</w:t>
      </w:r>
      <w:proofErr w:type="gramEnd"/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arr,0,0,0,new ArrayList&lt;&gt;(),new ArrayList&lt;&gt;());</w:t>
      </w:r>
    </w:p>
    <w:p w14:paraId="7FCB47CD" w14:textId="77777777" w:rsidR="00513114" w:rsidRPr="00513114" w:rsidRDefault="00513114" w:rsidP="00513114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 xml:space="preserve">        System.out.print(count);</w:t>
      </w:r>
    </w:p>
    <w:p w14:paraId="348E88C5" w14:textId="77777777" w:rsidR="00513114" w:rsidRPr="00513114" w:rsidRDefault="00513114" w:rsidP="00513114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 xml:space="preserve">    }</w:t>
      </w:r>
    </w:p>
    <w:p w14:paraId="5B21CCCD" w14:textId="77777777" w:rsidR="00513114" w:rsidRPr="00513114" w:rsidRDefault="00513114" w:rsidP="00513114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 xml:space="preserve">    static int count = 0;</w:t>
      </w:r>
    </w:p>
    <w:p w14:paraId="3ABAA924" w14:textId="77777777" w:rsidR="00513114" w:rsidRPr="00513114" w:rsidRDefault="00513114" w:rsidP="00513114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 xml:space="preserve">    public static void </w:t>
      </w:r>
      <w:proofErr w:type="gramStart"/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fun(</w:t>
      </w:r>
      <w:proofErr w:type="gramEnd"/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int arr[], int idx, int sum1,int sum2, List&lt;Integer&gt; list1, List&lt;Integer&gt; list2){</w:t>
      </w:r>
    </w:p>
    <w:p w14:paraId="25F7ADA9" w14:textId="77777777" w:rsidR="00513114" w:rsidRPr="00513114" w:rsidRDefault="00513114" w:rsidP="00513114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 xml:space="preserve">        </w:t>
      </w:r>
      <w:proofErr w:type="gramStart"/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if(</w:t>
      </w:r>
      <w:proofErr w:type="gramEnd"/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idx == arr.length){</w:t>
      </w:r>
    </w:p>
    <w:p w14:paraId="29CDEF3B" w14:textId="77777777" w:rsidR="00513114" w:rsidRPr="00513114" w:rsidRDefault="00513114" w:rsidP="00513114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 xml:space="preserve">            </w:t>
      </w:r>
      <w:proofErr w:type="gramStart"/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if(</w:t>
      </w:r>
      <w:proofErr w:type="gramEnd"/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sum1 == sum2){</w:t>
      </w:r>
    </w:p>
    <w:p w14:paraId="5C5F852C" w14:textId="77777777" w:rsidR="00513114" w:rsidRPr="00513114" w:rsidRDefault="00513114" w:rsidP="00513114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 xml:space="preserve">                count++;</w:t>
      </w:r>
    </w:p>
    <w:p w14:paraId="5784C18C" w14:textId="77777777" w:rsidR="00513114" w:rsidRPr="00513114" w:rsidRDefault="00513114" w:rsidP="00513114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 xml:space="preserve">                print(list</w:t>
      </w:r>
      <w:proofErr w:type="gramStart"/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1,list</w:t>
      </w:r>
      <w:proofErr w:type="gramEnd"/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2);</w:t>
      </w:r>
    </w:p>
    <w:p w14:paraId="1B020C86" w14:textId="77777777" w:rsidR="00513114" w:rsidRPr="00513114" w:rsidRDefault="00513114" w:rsidP="00513114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 xml:space="preserve">            }</w:t>
      </w:r>
    </w:p>
    <w:p w14:paraId="38A74367" w14:textId="77777777" w:rsidR="00513114" w:rsidRPr="00513114" w:rsidRDefault="00513114" w:rsidP="00513114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 xml:space="preserve">            return;</w:t>
      </w:r>
    </w:p>
    <w:p w14:paraId="03D18E47" w14:textId="77777777" w:rsidR="00513114" w:rsidRPr="00513114" w:rsidRDefault="00513114" w:rsidP="00513114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 xml:space="preserve">        }</w:t>
      </w:r>
    </w:p>
    <w:p w14:paraId="194BF4B0" w14:textId="77777777" w:rsidR="00513114" w:rsidRPr="00513114" w:rsidRDefault="00513114" w:rsidP="00513114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</w:p>
    <w:p w14:paraId="11F6D4F0" w14:textId="77777777" w:rsidR="00513114" w:rsidRPr="00513114" w:rsidRDefault="00513114" w:rsidP="00513114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 xml:space="preserve">        list1.add(arr[idx]);</w:t>
      </w:r>
    </w:p>
    <w:p w14:paraId="4553BC3A" w14:textId="77777777" w:rsidR="00513114" w:rsidRPr="00513114" w:rsidRDefault="00513114" w:rsidP="00513114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 xml:space="preserve">        fun(</w:t>
      </w:r>
      <w:proofErr w:type="gramStart"/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arr,idx</w:t>
      </w:r>
      <w:proofErr w:type="gramEnd"/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+1,sum1+arr[idx],sum2,list1,list2);</w:t>
      </w:r>
    </w:p>
    <w:p w14:paraId="3868CA06" w14:textId="77777777" w:rsidR="00513114" w:rsidRPr="00513114" w:rsidRDefault="00513114" w:rsidP="00513114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 xml:space="preserve">        list1.remove(list1.size()-1);</w:t>
      </w:r>
    </w:p>
    <w:p w14:paraId="271B1090" w14:textId="77777777" w:rsidR="00513114" w:rsidRPr="00513114" w:rsidRDefault="00513114" w:rsidP="00513114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</w:p>
    <w:p w14:paraId="5457299F" w14:textId="77777777" w:rsidR="00513114" w:rsidRPr="00513114" w:rsidRDefault="00513114" w:rsidP="00513114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 xml:space="preserve">        list2.add(arr[idx]);</w:t>
      </w:r>
    </w:p>
    <w:p w14:paraId="2EE49347" w14:textId="77777777" w:rsidR="00513114" w:rsidRPr="00513114" w:rsidRDefault="00513114" w:rsidP="00513114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 xml:space="preserve">        </w:t>
      </w:r>
      <w:proofErr w:type="gramStart"/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fun(</w:t>
      </w:r>
      <w:proofErr w:type="gramEnd"/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arr,idx+1, sum1,sum2+arr[idx],list1,list2);</w:t>
      </w:r>
    </w:p>
    <w:p w14:paraId="11F2CE75" w14:textId="77777777" w:rsidR="00513114" w:rsidRPr="00513114" w:rsidRDefault="00513114" w:rsidP="00513114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 xml:space="preserve">        list2.remove(list2.size()-1);</w:t>
      </w:r>
    </w:p>
    <w:p w14:paraId="2AE712CE" w14:textId="77777777" w:rsidR="00513114" w:rsidRPr="00513114" w:rsidRDefault="00513114" w:rsidP="00513114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 xml:space="preserve">    }</w:t>
      </w:r>
    </w:p>
    <w:p w14:paraId="7DC93A6E" w14:textId="77777777" w:rsidR="00513114" w:rsidRPr="00513114" w:rsidRDefault="00513114" w:rsidP="00513114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 xml:space="preserve">    public static void </w:t>
      </w:r>
      <w:proofErr w:type="gramStart"/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print(</w:t>
      </w:r>
      <w:proofErr w:type="gramEnd"/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List&lt;Integer&gt; list1, List&lt;Integer&gt; list2){</w:t>
      </w:r>
    </w:p>
    <w:p w14:paraId="2BD386BF" w14:textId="77777777" w:rsidR="00513114" w:rsidRPr="00513114" w:rsidRDefault="00513114" w:rsidP="00513114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 xml:space="preserve">        </w:t>
      </w:r>
      <w:proofErr w:type="gramStart"/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for(</w:t>
      </w:r>
      <w:proofErr w:type="gramEnd"/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int i = 0; i &lt; list1.size(); i++){</w:t>
      </w:r>
    </w:p>
    <w:p w14:paraId="6CE51FBB" w14:textId="77777777" w:rsidR="00513114" w:rsidRPr="00513114" w:rsidRDefault="00513114" w:rsidP="00513114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 xml:space="preserve">            System.out.print(list1.get(i)+" ");</w:t>
      </w:r>
    </w:p>
    <w:p w14:paraId="2CFF3AAD" w14:textId="77777777" w:rsidR="00513114" w:rsidRPr="00513114" w:rsidRDefault="00513114" w:rsidP="00513114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 xml:space="preserve">        }</w:t>
      </w:r>
    </w:p>
    <w:p w14:paraId="567ACE7F" w14:textId="77777777" w:rsidR="00513114" w:rsidRPr="00513114" w:rsidRDefault="00513114" w:rsidP="00513114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 xml:space="preserve">        System.out.print(" and ");</w:t>
      </w:r>
    </w:p>
    <w:p w14:paraId="4050BB33" w14:textId="77777777" w:rsidR="00513114" w:rsidRPr="00513114" w:rsidRDefault="00513114" w:rsidP="00513114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 xml:space="preserve">        </w:t>
      </w:r>
      <w:proofErr w:type="gramStart"/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for(</w:t>
      </w:r>
      <w:proofErr w:type="gramEnd"/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int i = 0; i &lt; list2.size(); i++){</w:t>
      </w:r>
    </w:p>
    <w:p w14:paraId="742A5DEE" w14:textId="77777777" w:rsidR="00513114" w:rsidRPr="00513114" w:rsidRDefault="00513114" w:rsidP="00513114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 xml:space="preserve">            System.out.print(list2.get(i)+" ");</w:t>
      </w:r>
    </w:p>
    <w:p w14:paraId="18625B77" w14:textId="77777777" w:rsidR="00513114" w:rsidRPr="00513114" w:rsidRDefault="00513114" w:rsidP="00513114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 xml:space="preserve">        }</w:t>
      </w:r>
    </w:p>
    <w:p w14:paraId="105B9C35" w14:textId="77777777" w:rsidR="00513114" w:rsidRPr="00513114" w:rsidRDefault="00513114" w:rsidP="00513114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 xml:space="preserve">        System.out.println();</w:t>
      </w:r>
    </w:p>
    <w:p w14:paraId="258444AB" w14:textId="77777777" w:rsidR="00513114" w:rsidRPr="00513114" w:rsidRDefault="00513114" w:rsidP="00513114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 xml:space="preserve">    }</w:t>
      </w:r>
    </w:p>
    <w:p w14:paraId="5E4B1C6D" w14:textId="77777777" w:rsidR="00513114" w:rsidRPr="00513114" w:rsidRDefault="00513114" w:rsidP="00513114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</w:p>
    <w:p w14:paraId="028E664E" w14:textId="77777777" w:rsidR="00513114" w:rsidRPr="00513114" w:rsidRDefault="00513114" w:rsidP="00513114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</w:pPr>
      <w:r w:rsidRPr="00513114">
        <w:rPr>
          <w:rFonts w:ascii="Courier New" w:eastAsia="Times New Roman" w:hAnsi="Courier New" w:cs="Courier New"/>
          <w:color w:val="333333"/>
          <w:sz w:val="21"/>
          <w:szCs w:val="21"/>
          <w:lang w:val="en-IN" w:eastAsia="en-IN"/>
        </w:rPr>
        <w:t>}</w:t>
      </w:r>
    </w:p>
    <w:p w14:paraId="656A293C" w14:textId="77777777" w:rsidR="00A875E0" w:rsidRDefault="00A875E0" w:rsidP="00E55996"/>
    <w:p w14:paraId="75A2BCF6" w14:textId="77777777" w:rsidR="00A875E0" w:rsidRDefault="00A875E0" w:rsidP="00A875E0">
      <w:r>
        <w:t>Problem 45:</w:t>
      </w:r>
    </w:p>
    <w:p w14:paraId="4C48EDA7" w14:textId="2D99857C" w:rsidR="00A875E0" w:rsidRPr="00615106" w:rsidRDefault="00A875E0" w:rsidP="00A875E0">
      <w:r>
        <w:t>Solution:</w:t>
      </w:r>
    </w:p>
    <w:p w14:paraId="2597D166" w14:textId="77777777" w:rsidR="00A875E0" w:rsidRDefault="00A875E0" w:rsidP="00E55996"/>
    <w:p w14:paraId="63641C3D" w14:textId="5EAC17CF" w:rsidR="00A875E0" w:rsidRDefault="00A875E0" w:rsidP="00A875E0">
      <w:r>
        <w:t>Problem 46</w:t>
      </w:r>
      <w:r w:rsidR="000E4D97">
        <w:t>:</w:t>
      </w:r>
    </w:p>
    <w:p w14:paraId="2CC4D3DF" w14:textId="17B34D11" w:rsidR="00A875E0" w:rsidRPr="00615106" w:rsidRDefault="00A875E0" w:rsidP="00A875E0">
      <w:r>
        <w:t>Solution:</w:t>
      </w:r>
    </w:p>
    <w:p w14:paraId="3E6B1301" w14:textId="77777777" w:rsidR="00A875E0" w:rsidRDefault="00A875E0" w:rsidP="00E55996"/>
    <w:p w14:paraId="6EF50F52" w14:textId="7B709E87" w:rsidR="00A875E0" w:rsidRDefault="00A875E0" w:rsidP="00E55996">
      <w:r>
        <w:t>Problem 47:</w:t>
      </w:r>
    </w:p>
    <w:p w14:paraId="26D78A9D" w14:textId="77777777" w:rsidR="00A875E0" w:rsidRPr="00615106" w:rsidRDefault="00A875E0" w:rsidP="00A875E0">
      <w:r>
        <w:t>Solution:</w:t>
      </w:r>
    </w:p>
    <w:p w14:paraId="784FC222" w14:textId="77777777" w:rsidR="00A875E0" w:rsidRDefault="00A875E0" w:rsidP="00E55996"/>
    <w:p w14:paraId="7DDA6D09" w14:textId="3BD6226E" w:rsidR="00A875E0" w:rsidRDefault="00A875E0" w:rsidP="00E55996">
      <w:r>
        <w:t>Problem 48:</w:t>
      </w:r>
    </w:p>
    <w:p w14:paraId="7042BB3E" w14:textId="77777777" w:rsidR="00A875E0" w:rsidRPr="00615106" w:rsidRDefault="00A875E0" w:rsidP="00A875E0">
      <w:r>
        <w:t>Solution:</w:t>
      </w:r>
    </w:p>
    <w:p w14:paraId="6630914A" w14:textId="6AB943FC" w:rsidR="00A875E0" w:rsidRDefault="00A875E0" w:rsidP="00E55996"/>
    <w:p w14:paraId="249DF11D" w14:textId="31F3177D" w:rsidR="00A875E0" w:rsidRDefault="00A875E0" w:rsidP="00E55996">
      <w:r>
        <w:t>Problem 49:</w:t>
      </w:r>
    </w:p>
    <w:p w14:paraId="04009DF5" w14:textId="77777777" w:rsidR="00A875E0" w:rsidRPr="00615106" w:rsidRDefault="00A875E0" w:rsidP="00A875E0">
      <w:r>
        <w:t>Solution:</w:t>
      </w:r>
    </w:p>
    <w:p w14:paraId="699B405A" w14:textId="77777777" w:rsidR="00A875E0" w:rsidRDefault="00A875E0" w:rsidP="00E55996"/>
    <w:p w14:paraId="32B057DC" w14:textId="6F7B28BD" w:rsidR="00A875E0" w:rsidRDefault="00A875E0" w:rsidP="00E55996">
      <w:r>
        <w:t>Problem 50:</w:t>
      </w:r>
    </w:p>
    <w:p w14:paraId="586A051F" w14:textId="77777777" w:rsidR="00A875E0" w:rsidRPr="00615106" w:rsidRDefault="00A875E0" w:rsidP="00A875E0">
      <w:r>
        <w:t>Solution:</w:t>
      </w:r>
    </w:p>
    <w:p w14:paraId="00AF194B" w14:textId="77777777" w:rsidR="00A875E0" w:rsidRDefault="00A875E0" w:rsidP="00E55996"/>
    <w:p w14:paraId="601017E0" w14:textId="7B6C121F" w:rsidR="00A875E0" w:rsidRDefault="00A875E0" w:rsidP="00E55996">
      <w:r>
        <w:t>Problem 51:</w:t>
      </w:r>
    </w:p>
    <w:p w14:paraId="28EF5E59" w14:textId="77777777" w:rsidR="00A875E0" w:rsidRPr="00615106" w:rsidRDefault="00A875E0" w:rsidP="00A875E0">
      <w:r>
        <w:t>Solution:</w:t>
      </w:r>
    </w:p>
    <w:p w14:paraId="27F2CEAC" w14:textId="77777777" w:rsidR="00A875E0" w:rsidRDefault="00A875E0" w:rsidP="00E55996"/>
    <w:p w14:paraId="480FECEC" w14:textId="3090092B" w:rsidR="00A875E0" w:rsidRDefault="00A875E0" w:rsidP="00E55996">
      <w:r>
        <w:t>Problem 52:</w:t>
      </w:r>
    </w:p>
    <w:p w14:paraId="4976018B" w14:textId="77777777" w:rsidR="00A875E0" w:rsidRPr="00615106" w:rsidRDefault="00A875E0" w:rsidP="00A875E0">
      <w:r>
        <w:t>Solution:</w:t>
      </w:r>
    </w:p>
    <w:p w14:paraId="662F8E61" w14:textId="77777777" w:rsidR="00A875E0" w:rsidRDefault="00A875E0" w:rsidP="00E55996"/>
    <w:p w14:paraId="55E922D2" w14:textId="34B8A3FD" w:rsidR="00A875E0" w:rsidRDefault="00A875E0" w:rsidP="00E55996">
      <w:r>
        <w:t>Problem 52:</w:t>
      </w:r>
    </w:p>
    <w:p w14:paraId="351F5255" w14:textId="4C52D436" w:rsidR="00A875E0" w:rsidRPr="00A875E0" w:rsidRDefault="00A875E0" w:rsidP="00E55996">
      <w:r>
        <w:t>Solution:</w:t>
      </w:r>
    </w:p>
    <w:p w14:paraId="5338AA8C" w14:textId="77777777" w:rsidR="00615106" w:rsidRDefault="00615106" w:rsidP="00615106"/>
    <w:p w14:paraId="3C2937D6" w14:textId="77777777" w:rsidR="00E92FE8" w:rsidRDefault="00E92FE8" w:rsidP="00615106"/>
    <w:p w14:paraId="585EF306" w14:textId="77777777" w:rsidR="00E92FE8" w:rsidRDefault="00E92FE8" w:rsidP="00615106"/>
    <w:p w14:paraId="447A05BA" w14:textId="77777777" w:rsidR="00E92FE8" w:rsidRDefault="00E92FE8" w:rsidP="00615106"/>
    <w:p w14:paraId="19556A63" w14:textId="77777777" w:rsidR="00E92FE8" w:rsidRDefault="00E92FE8" w:rsidP="00615106"/>
    <w:p w14:paraId="1684202C" w14:textId="77777777" w:rsidR="00E92FE8" w:rsidRDefault="00E92FE8" w:rsidP="00615106"/>
    <w:p w14:paraId="665DEE06" w14:textId="77777777" w:rsidR="00E92FE8" w:rsidRDefault="00E92FE8" w:rsidP="00615106"/>
    <w:p w14:paraId="441EEE32" w14:textId="77777777" w:rsidR="00E92FE8" w:rsidRDefault="00E92FE8" w:rsidP="00615106"/>
    <w:p w14:paraId="5A0153B9" w14:textId="77777777" w:rsidR="00E92FE8" w:rsidRDefault="00E92FE8" w:rsidP="00615106"/>
    <w:p w14:paraId="15110071" w14:textId="77777777" w:rsidR="00E92FE8" w:rsidRDefault="00E92FE8" w:rsidP="00615106"/>
    <w:p w14:paraId="74F04831" w14:textId="77777777" w:rsidR="00E92FE8" w:rsidRDefault="00E92FE8" w:rsidP="00615106"/>
    <w:p w14:paraId="623AD02A" w14:textId="77777777" w:rsidR="00E92FE8" w:rsidRDefault="00E92FE8" w:rsidP="00615106"/>
    <w:p w14:paraId="051DA7CD" w14:textId="77777777" w:rsidR="00E92FE8" w:rsidRDefault="00E92FE8" w:rsidP="00615106"/>
    <w:p w14:paraId="6BCB6CB3" w14:textId="77777777" w:rsidR="00E92FE8" w:rsidRDefault="00E92FE8" w:rsidP="00615106"/>
    <w:p w14:paraId="44D218F2" w14:textId="77777777" w:rsidR="00E92FE8" w:rsidRDefault="00E92FE8" w:rsidP="00615106"/>
    <w:p w14:paraId="52ABA268" w14:textId="77777777" w:rsidR="00E92FE8" w:rsidRDefault="00E92FE8" w:rsidP="00615106"/>
    <w:p w14:paraId="2A496AB2" w14:textId="77777777" w:rsidR="00E92FE8" w:rsidRDefault="00E92FE8" w:rsidP="00615106"/>
    <w:p w14:paraId="4EB1434D" w14:textId="77777777" w:rsidR="00E92FE8" w:rsidRDefault="00E92FE8" w:rsidP="00615106"/>
    <w:p w14:paraId="35505B64" w14:textId="77777777" w:rsidR="00E92FE8" w:rsidRDefault="00E92FE8" w:rsidP="00615106"/>
    <w:p w14:paraId="2AB8FA1B" w14:textId="77777777" w:rsidR="00E92FE8" w:rsidRDefault="00E92FE8" w:rsidP="00615106"/>
    <w:p w14:paraId="120724A5" w14:textId="77777777" w:rsidR="00E92FE8" w:rsidRDefault="00E92FE8" w:rsidP="00615106"/>
    <w:p w14:paraId="52CA2CBC" w14:textId="77777777" w:rsidR="00E92FE8" w:rsidRDefault="00E92FE8" w:rsidP="00615106"/>
    <w:p w14:paraId="29910DCF" w14:textId="77777777" w:rsidR="00E92FE8" w:rsidRDefault="00E92FE8" w:rsidP="00615106"/>
    <w:p w14:paraId="6541DB18" w14:textId="77777777" w:rsidR="00E92FE8" w:rsidRDefault="00E92FE8" w:rsidP="00615106"/>
    <w:p w14:paraId="676865BA" w14:textId="77777777" w:rsidR="00E92FE8" w:rsidRDefault="00E92FE8" w:rsidP="00615106"/>
    <w:p w14:paraId="28806F49" w14:textId="77777777" w:rsidR="00E92FE8" w:rsidRDefault="00E92FE8" w:rsidP="00615106"/>
    <w:p w14:paraId="66FBACD4" w14:textId="77777777" w:rsidR="00E92FE8" w:rsidRDefault="00E92FE8" w:rsidP="00615106"/>
    <w:p w14:paraId="1C2CFE87" w14:textId="77777777" w:rsidR="00E92FE8" w:rsidRDefault="00E92FE8" w:rsidP="00615106"/>
    <w:p w14:paraId="356C5FA6" w14:textId="77777777" w:rsidR="00E92FE8" w:rsidRDefault="00E92FE8" w:rsidP="00615106"/>
    <w:p w14:paraId="657A332C" w14:textId="119375CF" w:rsidR="00E92FE8" w:rsidRPr="00E92FE8" w:rsidRDefault="00E92FE8" w:rsidP="00615106">
      <w:pPr>
        <w:rPr>
          <w:b/>
          <w:bCs/>
          <w:sz w:val="52"/>
          <w:szCs w:val="52"/>
        </w:rPr>
      </w:pPr>
    </w:p>
    <w:sectPr w:rsidR="00E92FE8" w:rsidRPr="00E92FE8">
      <w:headerReference w:type="default" r:id="rId8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5AD7F8" w14:textId="77777777" w:rsidR="00AF0E86" w:rsidRDefault="00AF0E86" w:rsidP="006F76D7">
      <w:r>
        <w:separator/>
      </w:r>
    </w:p>
  </w:endnote>
  <w:endnote w:type="continuationSeparator" w:id="0">
    <w:p w14:paraId="2F56F76D" w14:textId="77777777" w:rsidR="00AF0E86" w:rsidRDefault="00AF0E86" w:rsidP="006F76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unito Sans">
    <w:charset w:val="00"/>
    <w:family w:val="auto"/>
    <w:pitch w:val="variable"/>
    <w:sig w:usb0="A00002FF" w:usb1="5000204B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9EA8F9" w14:textId="77777777" w:rsidR="00AF0E86" w:rsidRDefault="00AF0E86" w:rsidP="006F76D7">
      <w:r>
        <w:separator/>
      </w:r>
    </w:p>
  </w:footnote>
  <w:footnote w:type="continuationSeparator" w:id="0">
    <w:p w14:paraId="4ABF35E6" w14:textId="77777777" w:rsidR="00AF0E86" w:rsidRDefault="00AF0E86" w:rsidP="006F76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F96F51" w14:textId="136E86F7" w:rsidR="006F76D7" w:rsidRPr="006F76D7" w:rsidRDefault="00E92FE8">
    <w:pPr>
      <w:pStyle w:val="Header"/>
      <w:rPr>
        <w:b/>
        <w:bCs/>
        <w:lang w:val="en-IN"/>
      </w:rPr>
    </w:pPr>
    <w:r w:rsidRPr="00E92FE8">
      <w:rPr>
        <w:b/>
        <w:bCs/>
        <w:sz w:val="56"/>
        <w:szCs w:val="56"/>
        <w:lang w:val="en-IN"/>
      </w:rPr>
      <w:t xml:space="preserve">Recursion  </w:t>
    </w:r>
    <w:r>
      <w:rPr>
        <w:b/>
        <w:bCs/>
        <w:lang w:val="en-IN"/>
      </w:rPr>
      <w:t xml:space="preserve">                                                                                                                              </w:t>
    </w:r>
    <w:r w:rsidR="006F76D7" w:rsidRPr="006F76D7">
      <w:rPr>
        <w:b/>
        <w:bCs/>
        <w:lang w:val="en-IN"/>
      </w:rPr>
      <w:t>SAMEER KUSHWAHA</w:t>
    </w:r>
  </w:p>
  <w:p w14:paraId="26305789" w14:textId="77777777" w:rsidR="006F76D7" w:rsidRDefault="006F76D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5327F79"/>
    <w:multiLevelType w:val="multilevel"/>
    <w:tmpl w:val="43CC7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4F9347B"/>
    <w:multiLevelType w:val="multilevel"/>
    <w:tmpl w:val="468CD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1E1224D"/>
    <w:multiLevelType w:val="multilevel"/>
    <w:tmpl w:val="2692F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229999927">
    <w:abstractNumId w:val="21"/>
  </w:num>
  <w:num w:numId="2" w16cid:durableId="352146495">
    <w:abstractNumId w:val="13"/>
  </w:num>
  <w:num w:numId="3" w16cid:durableId="1961842567">
    <w:abstractNumId w:val="10"/>
  </w:num>
  <w:num w:numId="4" w16cid:durableId="212430489">
    <w:abstractNumId w:val="23"/>
  </w:num>
  <w:num w:numId="5" w16cid:durableId="1644191052">
    <w:abstractNumId w:val="14"/>
  </w:num>
  <w:num w:numId="6" w16cid:durableId="1678578662">
    <w:abstractNumId w:val="17"/>
  </w:num>
  <w:num w:numId="7" w16cid:durableId="727072075">
    <w:abstractNumId w:val="20"/>
  </w:num>
  <w:num w:numId="8" w16cid:durableId="2108309387">
    <w:abstractNumId w:val="9"/>
  </w:num>
  <w:num w:numId="9" w16cid:durableId="777142884">
    <w:abstractNumId w:val="7"/>
  </w:num>
  <w:num w:numId="10" w16cid:durableId="1814983050">
    <w:abstractNumId w:val="6"/>
  </w:num>
  <w:num w:numId="11" w16cid:durableId="1145777866">
    <w:abstractNumId w:val="5"/>
  </w:num>
  <w:num w:numId="12" w16cid:durableId="1300452984">
    <w:abstractNumId w:val="4"/>
  </w:num>
  <w:num w:numId="13" w16cid:durableId="1246843222">
    <w:abstractNumId w:val="8"/>
  </w:num>
  <w:num w:numId="14" w16cid:durableId="1694569244">
    <w:abstractNumId w:val="3"/>
  </w:num>
  <w:num w:numId="15" w16cid:durableId="273172754">
    <w:abstractNumId w:val="2"/>
  </w:num>
  <w:num w:numId="16" w16cid:durableId="503011898">
    <w:abstractNumId w:val="1"/>
  </w:num>
  <w:num w:numId="17" w16cid:durableId="1700011229">
    <w:abstractNumId w:val="0"/>
  </w:num>
  <w:num w:numId="18" w16cid:durableId="716198555">
    <w:abstractNumId w:val="15"/>
  </w:num>
  <w:num w:numId="19" w16cid:durableId="1860119003">
    <w:abstractNumId w:val="16"/>
  </w:num>
  <w:num w:numId="20" w16cid:durableId="927541004">
    <w:abstractNumId w:val="22"/>
  </w:num>
  <w:num w:numId="21" w16cid:durableId="1548639477">
    <w:abstractNumId w:val="18"/>
  </w:num>
  <w:num w:numId="22" w16cid:durableId="668942909">
    <w:abstractNumId w:val="12"/>
  </w:num>
  <w:num w:numId="23" w16cid:durableId="1135760662">
    <w:abstractNumId w:val="25"/>
  </w:num>
  <w:num w:numId="24" w16cid:durableId="1314409730">
    <w:abstractNumId w:val="24"/>
  </w:num>
  <w:num w:numId="25" w16cid:durableId="1701584965">
    <w:abstractNumId w:val="19"/>
  </w:num>
  <w:num w:numId="26" w16cid:durableId="67600808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oNotDisplayPageBoundaries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6D7"/>
    <w:rsid w:val="00023D98"/>
    <w:rsid w:val="000754EC"/>
    <w:rsid w:val="0009344D"/>
    <w:rsid w:val="000A618A"/>
    <w:rsid w:val="000B0E48"/>
    <w:rsid w:val="000E4D97"/>
    <w:rsid w:val="001259DD"/>
    <w:rsid w:val="00126517"/>
    <w:rsid w:val="00135AAE"/>
    <w:rsid w:val="0013706C"/>
    <w:rsid w:val="0016687B"/>
    <w:rsid w:val="00171FEC"/>
    <w:rsid w:val="00191DBC"/>
    <w:rsid w:val="001B1A8C"/>
    <w:rsid w:val="001E4384"/>
    <w:rsid w:val="001E4F72"/>
    <w:rsid w:val="001F035F"/>
    <w:rsid w:val="0020772F"/>
    <w:rsid w:val="00211488"/>
    <w:rsid w:val="00221A40"/>
    <w:rsid w:val="00237127"/>
    <w:rsid w:val="00257063"/>
    <w:rsid w:val="0026014A"/>
    <w:rsid w:val="00273435"/>
    <w:rsid w:val="002A586F"/>
    <w:rsid w:val="002B3606"/>
    <w:rsid w:val="002F46D0"/>
    <w:rsid w:val="002F47D8"/>
    <w:rsid w:val="0031198D"/>
    <w:rsid w:val="00311CF8"/>
    <w:rsid w:val="0039080A"/>
    <w:rsid w:val="003B6725"/>
    <w:rsid w:val="004416F7"/>
    <w:rsid w:val="00457FDB"/>
    <w:rsid w:val="004B6883"/>
    <w:rsid w:val="004E01AE"/>
    <w:rsid w:val="004F27CA"/>
    <w:rsid w:val="00513114"/>
    <w:rsid w:val="005234DE"/>
    <w:rsid w:val="00546959"/>
    <w:rsid w:val="00574973"/>
    <w:rsid w:val="005C564C"/>
    <w:rsid w:val="005C7B47"/>
    <w:rsid w:val="005F2458"/>
    <w:rsid w:val="005F56B9"/>
    <w:rsid w:val="00615106"/>
    <w:rsid w:val="00621104"/>
    <w:rsid w:val="00633F25"/>
    <w:rsid w:val="00644900"/>
    <w:rsid w:val="00645252"/>
    <w:rsid w:val="006600B2"/>
    <w:rsid w:val="006B2110"/>
    <w:rsid w:val="006C0920"/>
    <w:rsid w:val="006C5EE9"/>
    <w:rsid w:val="006D0342"/>
    <w:rsid w:val="006D3D74"/>
    <w:rsid w:val="006D4E6B"/>
    <w:rsid w:val="006D5D6E"/>
    <w:rsid w:val="006E7B01"/>
    <w:rsid w:val="006F76D7"/>
    <w:rsid w:val="0070289A"/>
    <w:rsid w:val="00703225"/>
    <w:rsid w:val="00741921"/>
    <w:rsid w:val="007520CE"/>
    <w:rsid w:val="00793016"/>
    <w:rsid w:val="007A4C3B"/>
    <w:rsid w:val="007B10CF"/>
    <w:rsid w:val="007D4E26"/>
    <w:rsid w:val="008230C4"/>
    <w:rsid w:val="0083569A"/>
    <w:rsid w:val="008375D2"/>
    <w:rsid w:val="00863489"/>
    <w:rsid w:val="008714A8"/>
    <w:rsid w:val="0088768F"/>
    <w:rsid w:val="00892BD6"/>
    <w:rsid w:val="008D65DA"/>
    <w:rsid w:val="009720F3"/>
    <w:rsid w:val="00980630"/>
    <w:rsid w:val="009858D8"/>
    <w:rsid w:val="009A5015"/>
    <w:rsid w:val="009D64EA"/>
    <w:rsid w:val="009E47FF"/>
    <w:rsid w:val="00A06B25"/>
    <w:rsid w:val="00A3322A"/>
    <w:rsid w:val="00A34767"/>
    <w:rsid w:val="00A72AF7"/>
    <w:rsid w:val="00A875E0"/>
    <w:rsid w:val="00A9204E"/>
    <w:rsid w:val="00AC1887"/>
    <w:rsid w:val="00AF0E86"/>
    <w:rsid w:val="00B0531A"/>
    <w:rsid w:val="00B1201D"/>
    <w:rsid w:val="00C11701"/>
    <w:rsid w:val="00C30AE6"/>
    <w:rsid w:val="00D91184"/>
    <w:rsid w:val="00D9135F"/>
    <w:rsid w:val="00DB09F6"/>
    <w:rsid w:val="00DC24B9"/>
    <w:rsid w:val="00E00DC1"/>
    <w:rsid w:val="00E46B52"/>
    <w:rsid w:val="00E515AD"/>
    <w:rsid w:val="00E53BB4"/>
    <w:rsid w:val="00E55996"/>
    <w:rsid w:val="00E5705C"/>
    <w:rsid w:val="00E60731"/>
    <w:rsid w:val="00E777DE"/>
    <w:rsid w:val="00E82F20"/>
    <w:rsid w:val="00E92FE8"/>
    <w:rsid w:val="00EB172C"/>
    <w:rsid w:val="00F0050F"/>
    <w:rsid w:val="00F2501C"/>
    <w:rsid w:val="00F30DDC"/>
    <w:rsid w:val="00F7022B"/>
    <w:rsid w:val="00F85A01"/>
    <w:rsid w:val="00FA3813"/>
    <w:rsid w:val="00FB4DAD"/>
    <w:rsid w:val="00FC45F9"/>
    <w:rsid w:val="00FD6F14"/>
    <w:rsid w:val="00FF4F55"/>
    <w:rsid w:val="00FF5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B82CD15"/>
  <w15:chartTrackingRefBased/>
  <w15:docId w15:val="{C18E76E0-5B81-4D5A-A3EF-C3ED70139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75E0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character" w:styleId="UnresolvedMention">
    <w:name w:val="Unresolved Mention"/>
    <w:basedOn w:val="DefaultParagraphFont"/>
    <w:uiPriority w:val="99"/>
    <w:semiHidden/>
    <w:unhideWhenUsed/>
    <w:rsid w:val="0086348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F7022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67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5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0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9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3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3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5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7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7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0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2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1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7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16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2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2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4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3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86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273796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8369119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74202640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63992553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3253898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98477183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4688133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1142512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8633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3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7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4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533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1283402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5508209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13143371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2785303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5158830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07345982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84964050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70270087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3373422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2553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2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67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5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51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3059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1850507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284359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55774435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4232640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9243560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70212506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7760276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3404727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34965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8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50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84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28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14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4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8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93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7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1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74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0634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0765956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06795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4289234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1938790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1718896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06086096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99644902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8734690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43417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77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1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67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0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9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3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75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7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36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86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81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0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4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7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2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4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4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36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73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6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62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3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29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0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3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7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78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63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5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7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9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0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09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2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0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8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0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9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0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1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1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1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7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2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3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7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19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30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3486839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051074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23809895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9483928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9627937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99972094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41223956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70610027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8398091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73328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5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9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7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22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13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6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4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3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8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5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2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9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92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8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1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70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57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7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3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69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1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4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8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4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9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2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5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5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1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43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7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3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8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1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3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0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7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8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19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66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8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52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15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9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9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5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76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9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5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7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8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2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0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50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8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45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13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7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5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13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59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09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1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2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5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3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24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29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9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75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2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2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0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2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73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2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69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30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55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8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8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9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66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7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2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3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8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57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9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5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9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9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5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66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3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40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43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6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6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2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07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4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10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9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6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0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87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6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1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9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5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46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42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0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0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64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7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98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9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830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8298766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1806392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49029267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4269215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387221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90521913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94761916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7885496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70755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2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07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1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5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7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52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3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9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2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3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02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9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9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87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0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91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8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61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80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5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1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8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89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7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7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2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8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4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5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2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2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8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21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4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4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7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22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1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4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1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71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35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2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9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05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1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2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6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61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0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2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4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48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8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1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56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2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33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5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9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5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8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3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8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16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36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1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5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11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5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2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4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1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1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3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0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2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42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1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emf"/><Relationship Id="rId21" Type="http://schemas.openxmlformats.org/officeDocument/2006/relationships/image" Target="media/image10.emf"/><Relationship Id="rId42" Type="http://schemas.openxmlformats.org/officeDocument/2006/relationships/hyperlink" Target="https://leetcode.com/problems/palindrome-partitioning/" TargetMode="External"/><Relationship Id="rId47" Type="http://schemas.openxmlformats.org/officeDocument/2006/relationships/image" Target="media/image29.png"/><Relationship Id="rId63" Type="http://schemas.openxmlformats.org/officeDocument/2006/relationships/image" Target="media/image45.emf"/><Relationship Id="rId68" Type="http://schemas.openxmlformats.org/officeDocument/2006/relationships/image" Target="media/image48.png"/><Relationship Id="rId16" Type="http://schemas.openxmlformats.org/officeDocument/2006/relationships/image" Target="media/image7.emf"/><Relationship Id="rId11" Type="http://schemas.openxmlformats.org/officeDocument/2006/relationships/image" Target="media/image2.png"/><Relationship Id="rId32" Type="http://schemas.openxmlformats.org/officeDocument/2006/relationships/image" Target="media/image18.jpeg"/><Relationship Id="rId37" Type="http://schemas.openxmlformats.org/officeDocument/2006/relationships/image" Target="media/image22.emf"/><Relationship Id="rId53" Type="http://schemas.openxmlformats.org/officeDocument/2006/relationships/image" Target="media/image35.emf"/><Relationship Id="rId58" Type="http://schemas.openxmlformats.org/officeDocument/2006/relationships/image" Target="media/image40.emf"/><Relationship Id="rId74" Type="http://schemas.openxmlformats.org/officeDocument/2006/relationships/image" Target="media/image54.emf"/><Relationship Id="rId79" Type="http://schemas.openxmlformats.org/officeDocument/2006/relationships/image" Target="media/image59.emf"/><Relationship Id="rId5" Type="http://schemas.openxmlformats.org/officeDocument/2006/relationships/styles" Target="styles.xml"/><Relationship Id="rId61" Type="http://schemas.openxmlformats.org/officeDocument/2006/relationships/image" Target="media/image43.emf"/><Relationship Id="rId82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image" Target="media/image5.emf"/><Relationship Id="rId22" Type="http://schemas.openxmlformats.org/officeDocument/2006/relationships/hyperlink" Target="https://leetcode.com/problems/lexicographical-numbers/" TargetMode="External"/><Relationship Id="rId27" Type="http://schemas.openxmlformats.org/officeDocument/2006/relationships/image" Target="media/image14.jpeg"/><Relationship Id="rId30" Type="http://schemas.openxmlformats.org/officeDocument/2006/relationships/hyperlink" Target="https://leetcode.com/problems/letter-combinations-of-a-phone-number/" TargetMode="External"/><Relationship Id="rId35" Type="http://schemas.openxmlformats.org/officeDocument/2006/relationships/hyperlink" Target="https://leetcode.com/problems/word-search/" TargetMode="External"/><Relationship Id="rId43" Type="http://schemas.openxmlformats.org/officeDocument/2006/relationships/image" Target="media/image26.emf"/><Relationship Id="rId48" Type="http://schemas.openxmlformats.org/officeDocument/2006/relationships/image" Target="media/image30.emf"/><Relationship Id="rId56" Type="http://schemas.openxmlformats.org/officeDocument/2006/relationships/image" Target="media/image38.emf"/><Relationship Id="rId64" Type="http://schemas.openxmlformats.org/officeDocument/2006/relationships/image" Target="media/image46.emf"/><Relationship Id="rId69" Type="http://schemas.openxmlformats.org/officeDocument/2006/relationships/image" Target="media/image49.emf"/><Relationship Id="rId77" Type="http://schemas.openxmlformats.org/officeDocument/2006/relationships/image" Target="media/image57.emf"/><Relationship Id="rId8" Type="http://schemas.openxmlformats.org/officeDocument/2006/relationships/footnotes" Target="footnotes.xml"/><Relationship Id="rId51" Type="http://schemas.openxmlformats.org/officeDocument/2006/relationships/image" Target="media/image33.emf"/><Relationship Id="rId72" Type="http://schemas.openxmlformats.org/officeDocument/2006/relationships/image" Target="media/image52.emf"/><Relationship Id="rId80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3.emf"/><Relationship Id="rId17" Type="http://schemas.openxmlformats.org/officeDocument/2006/relationships/hyperlink" Target="https://leetcode.com/problems/generate-parentheses/" TargetMode="External"/><Relationship Id="rId25" Type="http://schemas.openxmlformats.org/officeDocument/2006/relationships/image" Target="media/image12.emf"/><Relationship Id="rId33" Type="http://schemas.openxmlformats.org/officeDocument/2006/relationships/image" Target="media/image19.emf"/><Relationship Id="rId38" Type="http://schemas.openxmlformats.org/officeDocument/2006/relationships/hyperlink" Target="https://leetcode.com/problems/n-queens/" TargetMode="External"/><Relationship Id="rId46" Type="http://schemas.openxmlformats.org/officeDocument/2006/relationships/hyperlink" Target="https://leetcode.com/problems/sudoku-solver/" TargetMode="External"/><Relationship Id="rId59" Type="http://schemas.openxmlformats.org/officeDocument/2006/relationships/image" Target="media/image41.emf"/><Relationship Id="rId67" Type="http://schemas.openxmlformats.org/officeDocument/2006/relationships/hyperlink" Target="https://leetcode.com/problems/island-perimeter/" TargetMode="External"/><Relationship Id="rId20" Type="http://schemas.openxmlformats.org/officeDocument/2006/relationships/hyperlink" Target="https://leetcode.com/problems/unique-paths/" TargetMode="External"/><Relationship Id="rId41" Type="http://schemas.openxmlformats.org/officeDocument/2006/relationships/image" Target="media/image25.emf"/><Relationship Id="rId54" Type="http://schemas.openxmlformats.org/officeDocument/2006/relationships/image" Target="media/image36.emf"/><Relationship Id="rId62" Type="http://schemas.openxmlformats.org/officeDocument/2006/relationships/image" Target="media/image44.emf"/><Relationship Id="rId70" Type="http://schemas.openxmlformats.org/officeDocument/2006/relationships/image" Target="media/image50.emf"/><Relationship Id="rId75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1.emf"/><Relationship Id="rId28" Type="http://schemas.openxmlformats.org/officeDocument/2006/relationships/image" Target="media/image15.emf"/><Relationship Id="rId36" Type="http://schemas.openxmlformats.org/officeDocument/2006/relationships/image" Target="media/image21.jpeg"/><Relationship Id="rId49" Type="http://schemas.openxmlformats.org/officeDocument/2006/relationships/image" Target="media/image31.emf"/><Relationship Id="rId57" Type="http://schemas.openxmlformats.org/officeDocument/2006/relationships/image" Target="media/image39.emf"/><Relationship Id="rId10" Type="http://schemas.openxmlformats.org/officeDocument/2006/relationships/image" Target="media/image1.emf"/><Relationship Id="rId31" Type="http://schemas.openxmlformats.org/officeDocument/2006/relationships/image" Target="media/image17.png"/><Relationship Id="rId44" Type="http://schemas.openxmlformats.org/officeDocument/2006/relationships/image" Target="media/image27.emf"/><Relationship Id="rId52" Type="http://schemas.openxmlformats.org/officeDocument/2006/relationships/image" Target="media/image34.emf"/><Relationship Id="rId60" Type="http://schemas.openxmlformats.org/officeDocument/2006/relationships/image" Target="media/image42.emf"/><Relationship Id="rId65" Type="http://schemas.openxmlformats.org/officeDocument/2006/relationships/hyperlink" Target="https://leetcode.com/problems/number-of-islands/" TargetMode="External"/><Relationship Id="rId73" Type="http://schemas.openxmlformats.org/officeDocument/2006/relationships/image" Target="media/image53.png"/><Relationship Id="rId78" Type="http://schemas.openxmlformats.org/officeDocument/2006/relationships/image" Target="media/image58.emf"/><Relationship Id="rId8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emf"/><Relationship Id="rId39" Type="http://schemas.openxmlformats.org/officeDocument/2006/relationships/image" Target="media/image23.jpeg"/><Relationship Id="rId34" Type="http://schemas.openxmlformats.org/officeDocument/2006/relationships/image" Target="media/image20.emf"/><Relationship Id="rId50" Type="http://schemas.openxmlformats.org/officeDocument/2006/relationships/image" Target="media/image32.emf"/><Relationship Id="rId55" Type="http://schemas.openxmlformats.org/officeDocument/2006/relationships/image" Target="media/image37.emf"/><Relationship Id="rId76" Type="http://schemas.openxmlformats.org/officeDocument/2006/relationships/image" Target="media/image56.emf"/><Relationship Id="rId7" Type="http://schemas.openxmlformats.org/officeDocument/2006/relationships/webSettings" Target="webSettings.xml"/><Relationship Id="rId71" Type="http://schemas.openxmlformats.org/officeDocument/2006/relationships/image" Target="media/image51.png"/><Relationship Id="rId2" Type="http://schemas.openxmlformats.org/officeDocument/2006/relationships/customXml" Target="../customXml/item2.xml"/><Relationship Id="rId29" Type="http://schemas.openxmlformats.org/officeDocument/2006/relationships/image" Target="media/image16.jpeg"/><Relationship Id="rId24" Type="http://schemas.openxmlformats.org/officeDocument/2006/relationships/hyperlink" Target="https://leetcode.com/problems/alternating-digit-sum/" TargetMode="External"/><Relationship Id="rId40" Type="http://schemas.openxmlformats.org/officeDocument/2006/relationships/image" Target="media/image24.emf"/><Relationship Id="rId45" Type="http://schemas.openxmlformats.org/officeDocument/2006/relationships/image" Target="media/image28.emf"/><Relationship Id="rId66" Type="http://schemas.openxmlformats.org/officeDocument/2006/relationships/image" Target="media/image47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MEER%20KUSHWAHA\AppData\Local\Microsoft\Office\16.0\DTS\en-IN%7b43DB59A4-419B-4A58-8F4D-443EC116C998%7d\%7bA70BB99A-E2AA-4821-9463-1E7A60FB069C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{A70BB99A-E2AA-4821-9463-1E7A60FB069C}tf02786999_win32</Template>
  <TotalTime>3610</TotalTime>
  <Pages>49</Pages>
  <Words>2388</Words>
  <Characters>13618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 kushwaha</dc:creator>
  <cp:keywords/>
  <dc:description/>
  <cp:lastModifiedBy>sameer kushwaha</cp:lastModifiedBy>
  <cp:revision>42</cp:revision>
  <dcterms:created xsi:type="dcterms:W3CDTF">2024-03-16T07:04:00Z</dcterms:created>
  <dcterms:modified xsi:type="dcterms:W3CDTF">2024-05-27T02:25:00Z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  <property fmtid="{D5CDD505-2E9C-101B-9397-08002B2CF9AE}" pid="8" name="GrammarlyDocumentId">
    <vt:lpwstr>8fa22965bd60fec7702136f143a8e08dbfea9dec9bfed76c2fa79c20fde007e5</vt:lpwstr>
  </property>
</Properties>
</file>